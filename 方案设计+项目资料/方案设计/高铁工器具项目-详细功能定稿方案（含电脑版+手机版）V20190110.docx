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rsidR="00096C09" w:rsidRDefault="00B4584A">
      <w:pPr>
        <w:spacing w:afterLines="100" w:after="312"/>
        <w:jc w:val="center"/>
        <w:rPr>
          <w:b/>
          <w:sz w:val="32"/>
          <w:szCs w:val="32"/>
        </w:rPr>
      </w:pPr>
      <w:r>
        <w:rPr>
          <w:rFonts w:hint="eastAsia"/>
          <w:b/>
          <w:sz w:val="32"/>
          <w:szCs w:val="32"/>
        </w:rPr>
        <w:t>《高铁工器具项目</w:t>
      </w:r>
      <w:r>
        <w:rPr>
          <w:rFonts w:hint="eastAsia"/>
          <w:b/>
          <w:sz w:val="32"/>
          <w:szCs w:val="32"/>
        </w:rPr>
        <w:t>-</w:t>
      </w:r>
      <w:r>
        <w:rPr>
          <w:rFonts w:hint="eastAsia"/>
          <w:b/>
          <w:sz w:val="32"/>
          <w:szCs w:val="32"/>
        </w:rPr>
        <w:t>详细功能定稿方案》</w:t>
      </w:r>
    </w:p>
    <w:p w:rsidR="00096C09" w:rsidRDefault="00B4584A">
      <w:pPr>
        <w:pStyle w:val="1"/>
        <w:numPr>
          <w:ilvl w:val="0"/>
          <w:numId w:val="0"/>
        </w:numPr>
        <w:ind w:left="420" w:hanging="420"/>
      </w:pPr>
      <w:r>
        <w:rPr>
          <w:rFonts w:hint="eastAsia"/>
        </w:rPr>
        <w:t>第一章</w:t>
      </w:r>
      <w:r>
        <w:rPr>
          <w:rFonts w:hint="eastAsia"/>
        </w:rPr>
        <w:t xml:space="preserve"> </w:t>
      </w:r>
      <w:r>
        <w:rPr>
          <w:rFonts w:hint="eastAsia"/>
        </w:rPr>
        <w:t>电脑版详细设计</w:t>
      </w:r>
    </w:p>
    <w:p w:rsidR="00096C09" w:rsidRDefault="00B4584A">
      <w:pPr>
        <w:spacing w:afterLines="50" w:after="156" w:line="300" w:lineRule="auto"/>
        <w:rPr>
          <w:rFonts w:ascii="Times New Roman" w:hAnsi="Times New Roman" w:cs="Times New Roman"/>
          <w:sz w:val="24"/>
          <w:szCs w:val="24"/>
        </w:rPr>
      </w:pPr>
      <w:r>
        <w:rPr>
          <w:rFonts w:ascii="Times New Roman" w:hAnsi="Times New Roman" w:cs="Times New Roman"/>
          <w:sz w:val="24"/>
          <w:szCs w:val="24"/>
        </w:rPr>
        <w:t>注：各角色</w:t>
      </w:r>
      <w:r>
        <w:rPr>
          <w:rFonts w:ascii="Times New Roman" w:hAnsi="Times New Roman" w:cs="Times New Roman" w:hint="eastAsia"/>
          <w:sz w:val="24"/>
          <w:szCs w:val="24"/>
        </w:rPr>
        <w:t>的</w:t>
      </w:r>
      <w:r>
        <w:rPr>
          <w:rFonts w:ascii="Times New Roman" w:hAnsi="Times New Roman" w:cs="Times New Roman"/>
          <w:sz w:val="24"/>
          <w:szCs w:val="24"/>
        </w:rPr>
        <w:t>测试账号的初始密码为</w:t>
      </w:r>
      <w:r>
        <w:rPr>
          <w:rFonts w:ascii="Times New Roman" w:hAnsi="Times New Roman" w:cs="Times New Roman" w:hint="eastAsia"/>
          <w:sz w:val="24"/>
          <w:szCs w:val="24"/>
        </w:rPr>
        <w:t>：</w:t>
      </w:r>
      <w:r>
        <w:rPr>
          <w:rFonts w:ascii="Times New Roman" w:hAnsi="Times New Roman" w:cs="Times New Roman"/>
          <w:sz w:val="24"/>
          <w:szCs w:val="24"/>
        </w:rPr>
        <w:t>123456</w:t>
      </w:r>
    </w:p>
    <w:p w:rsidR="00096C09" w:rsidRDefault="00A127FA">
      <w:pPr>
        <w:pStyle w:val="2"/>
        <w:numPr>
          <w:ilvl w:val="0"/>
          <w:numId w:val="2"/>
        </w:numPr>
        <w:tabs>
          <w:tab w:val="left" w:pos="567"/>
          <w:tab w:val="left" w:pos="993"/>
        </w:tabs>
      </w:pPr>
      <w:r w:rsidRPr="00A127FA">
        <w:rPr>
          <w:rFonts w:asciiTheme="majorEastAsia" w:hAnsiTheme="majorEastAsia" w:hint="eastAsia"/>
          <w:color w:val="FF0000"/>
        </w:rPr>
        <w:t>√</w:t>
      </w:r>
      <w:r w:rsidR="00B4584A">
        <w:rPr>
          <w:rFonts w:hint="eastAsia"/>
        </w:rPr>
        <w:t>一级系统</w:t>
      </w:r>
      <w:r w:rsidR="00B4584A">
        <w:rPr>
          <w:rFonts w:ascii="Cambria" w:eastAsia="宋体" w:hAnsi="Cambria" w:cs="宋体" w:hint="eastAsia"/>
        </w:rPr>
        <w:t>管理员</w:t>
      </w:r>
      <w:r w:rsidR="00B4584A">
        <w:rPr>
          <w:rFonts w:hint="eastAsia"/>
        </w:rPr>
        <w:t>：</w:t>
      </w:r>
      <w:r w:rsidR="00B4584A">
        <w:rPr>
          <w:rFonts w:hint="eastAsia"/>
          <w:color w:val="00B050"/>
        </w:rPr>
        <w:t>系统总管理员</w:t>
      </w:r>
      <w:r w:rsidR="00B4584A">
        <w:rPr>
          <w:rFonts w:hint="eastAsia"/>
        </w:rPr>
        <w:t>，测试账号：</w:t>
      </w:r>
      <w:proofErr w:type="gramStart"/>
      <w:r w:rsidR="00B4584A">
        <w:rPr>
          <w:rFonts w:hint="eastAsia"/>
        </w:rPr>
        <w:t>admin</w:t>
      </w:r>
      <w:proofErr w:type="gramEnd"/>
    </w:p>
    <w:p w:rsidR="00096C09" w:rsidRDefault="00B4584A">
      <w:pPr>
        <w:pStyle w:val="a6"/>
        <w:numPr>
          <w:ilvl w:val="0"/>
          <w:numId w:val="3"/>
        </w:numPr>
        <w:spacing w:line="300" w:lineRule="auto"/>
        <w:ind w:firstLineChars="0"/>
      </w:pPr>
      <w:r>
        <w:rPr>
          <w:rFonts w:hint="eastAsia"/>
        </w:rPr>
        <w:t>单位管理</w:t>
      </w:r>
    </w:p>
    <w:p w:rsidR="00096C09" w:rsidRDefault="00B4584A">
      <w:pPr>
        <w:pStyle w:val="a6"/>
        <w:numPr>
          <w:ilvl w:val="0"/>
          <w:numId w:val="3"/>
        </w:numPr>
        <w:spacing w:line="300" w:lineRule="auto"/>
        <w:ind w:firstLineChars="0"/>
      </w:pPr>
      <w:r>
        <w:rPr>
          <w:rFonts w:hint="eastAsia"/>
        </w:rPr>
        <w:t>用户管理</w:t>
      </w:r>
      <w:r>
        <w:rPr>
          <w:rFonts w:hint="eastAsia"/>
          <w:b/>
          <w:color w:val="FF0000"/>
        </w:rPr>
        <w:t xml:space="preserve"> </w:t>
      </w:r>
    </w:p>
    <w:p w:rsidR="00096C09" w:rsidRDefault="00B4584A">
      <w:pPr>
        <w:spacing w:line="300" w:lineRule="auto"/>
      </w:pPr>
      <w:r>
        <w:rPr>
          <w:noProof/>
        </w:rPr>
        <w:drawing>
          <wp:inline distT="0" distB="0" distL="0" distR="0">
            <wp:extent cx="5486400" cy="2690495"/>
            <wp:effectExtent l="0" t="0" r="0" b="0"/>
            <wp:docPr id="13" name="图片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13"/>
                    <pic:cNvPicPr>
                      <a:picLocks noChangeAspect="1"/>
                    </pic:cNvPicPr>
                  </pic:nvPicPr>
                  <pic:blipFill>
                    <a:blip r:embed="rId7"/>
                    <a:stretch>
                      <a:fillRect/>
                    </a:stretch>
                  </pic:blipFill>
                  <pic:spPr>
                    <a:xfrm>
                      <a:off x="0" y="0"/>
                      <a:ext cx="5486400" cy="2690495"/>
                    </a:xfrm>
                    <a:prstGeom prst="rect">
                      <a:avLst/>
                    </a:prstGeom>
                  </pic:spPr>
                </pic:pic>
              </a:graphicData>
            </a:graphic>
          </wp:inline>
        </w:drawing>
      </w:r>
    </w:p>
    <w:p w:rsidR="00096C09" w:rsidRDefault="00B4584A">
      <w:pPr>
        <w:spacing w:line="300" w:lineRule="auto"/>
      </w:pPr>
      <w:r>
        <w:rPr>
          <w:noProof/>
        </w:rPr>
        <w:drawing>
          <wp:inline distT="0" distB="0" distL="0" distR="0">
            <wp:extent cx="5734050" cy="4683125"/>
            <wp:effectExtent l="0" t="0" r="0" b="3175"/>
            <wp:docPr id="14" name="图片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14"/>
                    <pic:cNvPicPr>
                      <a:picLocks noChangeAspect="1"/>
                    </pic:cNvPicPr>
                  </pic:nvPicPr>
                  <pic:blipFill>
                    <a:blip r:embed="rId8"/>
                    <a:stretch>
                      <a:fillRect/>
                    </a:stretch>
                  </pic:blipFill>
                  <pic:spPr>
                    <a:xfrm>
                      <a:off x="0" y="0"/>
                      <a:ext cx="5743210" cy="4690790"/>
                    </a:xfrm>
                    <a:prstGeom prst="rect">
                      <a:avLst/>
                    </a:prstGeom>
                  </pic:spPr>
                </pic:pic>
              </a:graphicData>
            </a:graphic>
          </wp:inline>
        </w:drawing>
      </w:r>
    </w:p>
    <w:p w:rsidR="00096C09" w:rsidRDefault="00B4584A">
      <w:pPr>
        <w:spacing w:line="300" w:lineRule="auto"/>
      </w:pPr>
      <w:r>
        <w:rPr>
          <w:noProof/>
        </w:rPr>
        <w:lastRenderedPageBreak/>
        <w:drawing>
          <wp:inline distT="0" distB="0" distL="0" distR="0">
            <wp:extent cx="6612890" cy="3050540"/>
            <wp:effectExtent l="0" t="0" r="0" b="0"/>
            <wp:docPr id="15" name="图片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pic:cNvPicPr>
                      <a:picLocks noChangeAspect="1"/>
                    </pic:cNvPicPr>
                  </pic:nvPicPr>
                  <pic:blipFill>
                    <a:blip r:embed="rId9"/>
                    <a:stretch>
                      <a:fillRect/>
                    </a:stretch>
                  </pic:blipFill>
                  <pic:spPr>
                    <a:xfrm>
                      <a:off x="0" y="0"/>
                      <a:ext cx="6614917" cy="3051743"/>
                    </a:xfrm>
                    <a:prstGeom prst="rect">
                      <a:avLst/>
                    </a:prstGeom>
                  </pic:spPr>
                </pic:pic>
              </a:graphicData>
            </a:graphic>
          </wp:inline>
        </w:drawing>
      </w:r>
    </w:p>
    <w:p w:rsidR="00096C09" w:rsidRDefault="00B4584A">
      <w:pPr>
        <w:spacing w:line="300" w:lineRule="auto"/>
      </w:pPr>
      <w:r>
        <w:rPr>
          <w:noProof/>
        </w:rPr>
        <w:drawing>
          <wp:inline distT="0" distB="0" distL="0" distR="0">
            <wp:extent cx="6630670" cy="2133600"/>
            <wp:effectExtent l="0" t="0" r="0" b="0"/>
            <wp:docPr id="1" name="图片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pic:cNvPicPr>
                      <a:picLocks noChangeAspect="1"/>
                    </pic:cNvPicPr>
                  </pic:nvPicPr>
                  <pic:blipFill>
                    <a:blip r:embed="rId10"/>
                    <a:stretch>
                      <a:fillRect/>
                    </a:stretch>
                  </pic:blipFill>
                  <pic:spPr>
                    <a:xfrm>
                      <a:off x="0" y="0"/>
                      <a:ext cx="6642992" cy="2137444"/>
                    </a:xfrm>
                    <a:prstGeom prst="rect">
                      <a:avLst/>
                    </a:prstGeom>
                  </pic:spPr>
                </pic:pic>
              </a:graphicData>
            </a:graphic>
          </wp:inline>
        </w:drawing>
      </w:r>
    </w:p>
    <w:p w:rsidR="00096C09" w:rsidRDefault="00B4584A">
      <w:pPr>
        <w:spacing w:line="300" w:lineRule="auto"/>
      </w:pPr>
      <w:r>
        <w:t xml:space="preserve"> </w:t>
      </w:r>
      <w:r>
        <w:rPr>
          <w:noProof/>
        </w:rPr>
        <w:drawing>
          <wp:inline distT="0" distB="0" distL="0" distR="0">
            <wp:extent cx="6535420" cy="2076450"/>
            <wp:effectExtent l="0" t="0" r="0" b="0"/>
            <wp:docPr id="5"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pic:cNvPicPr>
                      <a:picLocks noChangeAspect="1"/>
                    </pic:cNvPicPr>
                  </pic:nvPicPr>
                  <pic:blipFill>
                    <a:blip r:embed="rId11"/>
                    <a:stretch>
                      <a:fillRect/>
                    </a:stretch>
                  </pic:blipFill>
                  <pic:spPr>
                    <a:xfrm>
                      <a:off x="0" y="0"/>
                      <a:ext cx="6535711" cy="2076450"/>
                    </a:xfrm>
                    <a:prstGeom prst="rect">
                      <a:avLst/>
                    </a:prstGeom>
                  </pic:spPr>
                </pic:pic>
              </a:graphicData>
            </a:graphic>
          </wp:inline>
        </w:drawing>
      </w:r>
    </w:p>
    <w:p w:rsidR="00096C09" w:rsidRDefault="00B4584A" w:rsidP="00B4584A">
      <w:pPr>
        <w:spacing w:line="300" w:lineRule="auto"/>
        <w:ind w:firstLineChars="67" w:firstLine="141"/>
      </w:pPr>
      <w:r>
        <w:rPr>
          <w:noProof/>
        </w:rPr>
        <w:drawing>
          <wp:inline distT="0" distB="0" distL="0" distR="0">
            <wp:extent cx="5763895" cy="1924050"/>
            <wp:effectExtent l="0" t="0" r="8255" b="0"/>
            <wp:docPr id="7"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pic:cNvPicPr>
                      <a:picLocks noChangeAspect="1"/>
                    </pic:cNvPicPr>
                  </pic:nvPicPr>
                  <pic:blipFill>
                    <a:blip r:embed="rId12"/>
                    <a:stretch>
                      <a:fillRect/>
                    </a:stretch>
                  </pic:blipFill>
                  <pic:spPr>
                    <a:xfrm>
                      <a:off x="0" y="0"/>
                      <a:ext cx="5773311" cy="1927109"/>
                    </a:xfrm>
                    <a:prstGeom prst="rect">
                      <a:avLst/>
                    </a:prstGeom>
                  </pic:spPr>
                </pic:pic>
              </a:graphicData>
            </a:graphic>
          </wp:inline>
        </w:drawing>
      </w:r>
      <w:r>
        <w:t xml:space="preserve"> </w:t>
      </w:r>
    </w:p>
    <w:p w:rsidR="00096C09" w:rsidRDefault="00B4584A">
      <w:pPr>
        <w:spacing w:line="300" w:lineRule="auto"/>
        <w:ind w:firstLineChars="67" w:firstLine="141"/>
      </w:pPr>
      <w:r>
        <w:rPr>
          <w:rFonts w:hint="eastAsia"/>
          <w:b/>
        </w:rPr>
        <w:t>说明：</w:t>
      </w:r>
      <w:r>
        <w:rPr>
          <w:rFonts w:hint="eastAsia"/>
        </w:rPr>
        <w:t>个人中心的“基本信息”和“修改密码”在其他角色中功能类似，不再截图说明。</w:t>
      </w:r>
    </w:p>
    <w:p w:rsidR="00096C09" w:rsidRDefault="005860CC">
      <w:pPr>
        <w:pStyle w:val="2"/>
        <w:numPr>
          <w:ilvl w:val="0"/>
          <w:numId w:val="2"/>
        </w:numPr>
        <w:tabs>
          <w:tab w:val="left" w:pos="567"/>
          <w:tab w:val="left" w:pos="993"/>
        </w:tabs>
      </w:pPr>
      <w:r w:rsidRPr="00A127FA">
        <w:rPr>
          <w:rFonts w:asciiTheme="majorEastAsia" w:hAnsiTheme="majorEastAsia" w:hint="eastAsia"/>
          <w:color w:val="FF0000"/>
        </w:rPr>
        <w:lastRenderedPageBreak/>
        <w:t>√</w:t>
      </w:r>
      <w:r w:rsidR="00B4584A">
        <w:rPr>
          <w:rFonts w:hint="eastAsia"/>
        </w:rPr>
        <w:t>二级系统管理员：</w:t>
      </w:r>
      <w:r w:rsidR="00B4584A">
        <w:rPr>
          <w:rFonts w:hint="eastAsia"/>
          <w:color w:val="00B050"/>
        </w:rPr>
        <w:t>福州工务段</w:t>
      </w:r>
      <w:r w:rsidR="00B4584A">
        <w:rPr>
          <w:rFonts w:hint="eastAsia"/>
          <w:color w:val="00B050"/>
        </w:rPr>
        <w:t>-&gt;</w:t>
      </w:r>
      <w:r w:rsidR="00B4584A">
        <w:rPr>
          <w:rFonts w:hint="eastAsia"/>
          <w:color w:val="00B050"/>
        </w:rPr>
        <w:t>系统管理员</w:t>
      </w:r>
      <w:r w:rsidR="00B4584A">
        <w:rPr>
          <w:rFonts w:hint="eastAsia"/>
        </w:rPr>
        <w:t>，测试账号：福州</w:t>
      </w:r>
      <w:r w:rsidR="00B4584A">
        <w:rPr>
          <w:rFonts w:hint="eastAsia"/>
        </w:rPr>
        <w:t xml:space="preserve">admin </w:t>
      </w:r>
    </w:p>
    <w:p w:rsidR="00096C09" w:rsidRDefault="00B4584A">
      <w:pPr>
        <w:pStyle w:val="a6"/>
        <w:numPr>
          <w:ilvl w:val="0"/>
          <w:numId w:val="4"/>
        </w:numPr>
        <w:spacing w:line="300" w:lineRule="auto"/>
        <w:ind w:firstLineChars="0"/>
      </w:pPr>
      <w:r>
        <w:rPr>
          <w:rFonts w:hint="eastAsia"/>
        </w:rPr>
        <w:t>单位管理</w:t>
      </w:r>
    </w:p>
    <w:p w:rsidR="00096C09" w:rsidRDefault="00B4584A">
      <w:pPr>
        <w:pStyle w:val="a6"/>
        <w:numPr>
          <w:ilvl w:val="0"/>
          <w:numId w:val="4"/>
        </w:numPr>
        <w:spacing w:line="300" w:lineRule="auto"/>
        <w:ind w:firstLineChars="0"/>
      </w:pPr>
      <w:r>
        <w:rPr>
          <w:rFonts w:hint="eastAsia"/>
        </w:rPr>
        <w:t>用户管理</w:t>
      </w:r>
      <w:r>
        <w:rPr>
          <w:rFonts w:hint="eastAsia"/>
        </w:rPr>
        <w:t xml:space="preserve">  </w:t>
      </w:r>
    </w:p>
    <w:p w:rsidR="00096C09" w:rsidRDefault="00B4584A">
      <w:pPr>
        <w:spacing w:line="300" w:lineRule="auto"/>
      </w:pPr>
      <w:r>
        <w:rPr>
          <w:noProof/>
        </w:rPr>
        <w:drawing>
          <wp:inline distT="0" distB="0" distL="0" distR="0">
            <wp:extent cx="5486400" cy="2706370"/>
            <wp:effectExtent l="0" t="0" r="0" b="0"/>
            <wp:docPr id="20" name="图片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pic:cNvPicPr>
                      <a:picLocks noChangeAspect="1"/>
                    </pic:cNvPicPr>
                  </pic:nvPicPr>
                  <pic:blipFill>
                    <a:blip r:embed="rId13"/>
                    <a:stretch>
                      <a:fillRect/>
                    </a:stretch>
                  </pic:blipFill>
                  <pic:spPr>
                    <a:xfrm>
                      <a:off x="0" y="0"/>
                      <a:ext cx="5486400" cy="2706370"/>
                    </a:xfrm>
                    <a:prstGeom prst="rect">
                      <a:avLst/>
                    </a:prstGeom>
                  </pic:spPr>
                </pic:pic>
              </a:graphicData>
            </a:graphic>
          </wp:inline>
        </w:drawing>
      </w:r>
    </w:p>
    <w:p w:rsidR="00096C09" w:rsidRDefault="00096C09">
      <w:pPr>
        <w:spacing w:line="300" w:lineRule="auto"/>
      </w:pPr>
    </w:p>
    <w:p w:rsidR="00096C09" w:rsidRDefault="00B4584A">
      <w:pPr>
        <w:spacing w:line="300" w:lineRule="auto"/>
      </w:pPr>
      <w:r>
        <w:rPr>
          <w:noProof/>
        </w:rPr>
        <w:drawing>
          <wp:inline distT="0" distB="0" distL="0" distR="0">
            <wp:extent cx="5201285" cy="4314190"/>
            <wp:effectExtent l="0" t="0" r="0" b="0"/>
            <wp:docPr id="16" name="图片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pic:cNvPicPr>
                      <a:picLocks noChangeAspect="1"/>
                    </pic:cNvPicPr>
                  </pic:nvPicPr>
                  <pic:blipFill>
                    <a:blip r:embed="rId14"/>
                    <a:stretch>
                      <a:fillRect/>
                    </a:stretch>
                  </pic:blipFill>
                  <pic:spPr>
                    <a:xfrm>
                      <a:off x="0" y="0"/>
                      <a:ext cx="5206365" cy="4318150"/>
                    </a:xfrm>
                    <a:prstGeom prst="rect">
                      <a:avLst/>
                    </a:prstGeom>
                  </pic:spPr>
                </pic:pic>
              </a:graphicData>
            </a:graphic>
          </wp:inline>
        </w:drawing>
      </w:r>
    </w:p>
    <w:p w:rsidR="00096C09" w:rsidRDefault="00B4584A" w:rsidP="00B4584A">
      <w:pPr>
        <w:spacing w:line="300" w:lineRule="auto"/>
        <w:ind w:leftChars="-337" w:hangingChars="337" w:hanging="708"/>
      </w:pPr>
      <w:r>
        <w:rPr>
          <w:noProof/>
        </w:rPr>
        <w:lastRenderedPageBreak/>
        <w:drawing>
          <wp:inline distT="0" distB="0" distL="0" distR="0">
            <wp:extent cx="7553325" cy="3412490"/>
            <wp:effectExtent l="0" t="0" r="0" b="0"/>
            <wp:docPr id="17" name="图片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pic:cNvPicPr>
                      <a:picLocks noChangeAspect="1"/>
                    </pic:cNvPicPr>
                  </pic:nvPicPr>
                  <pic:blipFill>
                    <a:blip r:embed="rId15"/>
                    <a:stretch>
                      <a:fillRect/>
                    </a:stretch>
                  </pic:blipFill>
                  <pic:spPr>
                    <a:xfrm>
                      <a:off x="0" y="0"/>
                      <a:ext cx="7558525" cy="3415332"/>
                    </a:xfrm>
                    <a:prstGeom prst="rect">
                      <a:avLst/>
                    </a:prstGeom>
                  </pic:spPr>
                </pic:pic>
              </a:graphicData>
            </a:graphic>
          </wp:inline>
        </w:drawing>
      </w:r>
    </w:p>
    <w:p w:rsidR="00096C09" w:rsidRDefault="00B4584A">
      <w:pPr>
        <w:pStyle w:val="2"/>
        <w:numPr>
          <w:ilvl w:val="0"/>
          <w:numId w:val="2"/>
        </w:numPr>
        <w:tabs>
          <w:tab w:val="left" w:pos="567"/>
          <w:tab w:val="left" w:pos="993"/>
        </w:tabs>
      </w:pPr>
      <w:r>
        <w:rPr>
          <w:rFonts w:hint="eastAsia"/>
        </w:rPr>
        <w:t>三级系统管理员：</w:t>
      </w:r>
      <w:r>
        <w:rPr>
          <w:rFonts w:hint="eastAsia"/>
          <w:color w:val="00B050"/>
        </w:rPr>
        <w:t>福州东车间</w:t>
      </w:r>
      <w:r>
        <w:rPr>
          <w:rFonts w:hint="eastAsia"/>
          <w:color w:val="00B050"/>
        </w:rPr>
        <w:t>-&gt;</w:t>
      </w:r>
      <w:r>
        <w:rPr>
          <w:rFonts w:hint="eastAsia"/>
          <w:color w:val="00B050"/>
        </w:rPr>
        <w:t>系统管理员</w:t>
      </w:r>
      <w:r>
        <w:rPr>
          <w:rFonts w:hint="eastAsia"/>
        </w:rPr>
        <w:t>，测试账号：福州东</w:t>
      </w:r>
      <w:r>
        <w:rPr>
          <w:rFonts w:hint="eastAsia"/>
        </w:rPr>
        <w:t xml:space="preserve">admin </w:t>
      </w:r>
    </w:p>
    <w:p w:rsidR="008712A1" w:rsidRDefault="008712A1" w:rsidP="008712A1">
      <w:pPr>
        <w:rPr>
          <w:b/>
          <w:color w:val="00B0F0"/>
        </w:rPr>
      </w:pPr>
      <w:r w:rsidRPr="008712A1">
        <w:rPr>
          <w:rFonts w:hint="eastAsia"/>
          <w:b/>
          <w:color w:val="FF0000"/>
        </w:rPr>
        <w:t>待完成：</w:t>
      </w:r>
      <w:r w:rsidRPr="002C0466">
        <w:rPr>
          <w:rFonts w:hint="eastAsia"/>
          <w:strike/>
        </w:rPr>
        <w:t>用户管理</w:t>
      </w:r>
      <w:r w:rsidRPr="002C0466">
        <w:rPr>
          <w:rFonts w:hint="eastAsia"/>
          <w:strike/>
        </w:rPr>
        <w:t xml:space="preserve"> </w:t>
      </w:r>
      <w:r w:rsidRPr="002C0466">
        <w:rPr>
          <w:rFonts w:hint="eastAsia"/>
          <w:strike/>
        </w:rPr>
        <w:t>：</w:t>
      </w:r>
      <w:r w:rsidRPr="002C0466">
        <w:rPr>
          <w:rFonts w:hint="eastAsia"/>
          <w:b/>
          <w:strike/>
          <w:color w:val="00B0F0"/>
        </w:rPr>
        <w:t>要增加工区一级单位和用户。</w:t>
      </w:r>
      <w:r w:rsidR="002C0466">
        <w:rPr>
          <w:rFonts w:hint="eastAsia"/>
          <w:color w:val="C00000"/>
        </w:rPr>
        <w:t xml:space="preserve"> </w:t>
      </w:r>
      <w:r w:rsidR="00755999">
        <w:rPr>
          <w:rFonts w:hint="eastAsia"/>
          <w:color w:val="C00000"/>
        </w:rPr>
        <w:t>GPS</w:t>
      </w:r>
      <w:r w:rsidR="00755999">
        <w:rPr>
          <w:rFonts w:hint="eastAsia"/>
          <w:color w:val="C00000"/>
        </w:rPr>
        <w:t>位置</w:t>
      </w:r>
    </w:p>
    <w:p w:rsidR="008712A1" w:rsidRPr="008712A1" w:rsidRDefault="008712A1" w:rsidP="008712A1"/>
    <w:p w:rsidR="00096C09" w:rsidRDefault="00B4584A">
      <w:pPr>
        <w:pStyle w:val="a6"/>
        <w:numPr>
          <w:ilvl w:val="0"/>
          <w:numId w:val="5"/>
        </w:numPr>
        <w:spacing w:line="300" w:lineRule="auto"/>
        <w:ind w:firstLineChars="0"/>
      </w:pPr>
      <w:r>
        <w:rPr>
          <w:rFonts w:hint="eastAsia"/>
        </w:rPr>
        <w:t>单位管理</w:t>
      </w:r>
    </w:p>
    <w:p w:rsidR="00096C09" w:rsidRDefault="00B4584A">
      <w:pPr>
        <w:pStyle w:val="a6"/>
        <w:numPr>
          <w:ilvl w:val="0"/>
          <w:numId w:val="5"/>
        </w:numPr>
        <w:spacing w:line="300" w:lineRule="auto"/>
        <w:ind w:firstLineChars="0"/>
        <w:rPr>
          <w:b/>
          <w:color w:val="00B0F0"/>
        </w:rPr>
      </w:pPr>
      <w:r>
        <w:rPr>
          <w:rFonts w:hint="eastAsia"/>
        </w:rPr>
        <w:t>用户管理</w:t>
      </w:r>
      <w:r>
        <w:rPr>
          <w:rFonts w:hint="eastAsia"/>
        </w:rPr>
        <w:t xml:space="preserve"> </w:t>
      </w:r>
      <w:r>
        <w:rPr>
          <w:rFonts w:hint="eastAsia"/>
        </w:rPr>
        <w:t>：</w:t>
      </w:r>
      <w:r>
        <w:rPr>
          <w:rFonts w:hint="eastAsia"/>
          <w:b/>
          <w:color w:val="00B0F0"/>
        </w:rPr>
        <w:t>要增加工区一级单位和用户。</w:t>
      </w:r>
      <w:r w:rsidR="00437AA2">
        <w:rPr>
          <w:rFonts w:hint="eastAsia"/>
          <w:b/>
          <w:color w:val="00B0F0"/>
        </w:rPr>
        <w:t>车间：车间领导、作业计划管理员、系统管理员；工区包含：作业负责人，仓库管理员。</w:t>
      </w:r>
    </w:p>
    <w:p w:rsidR="00096C09" w:rsidRDefault="00B4584A">
      <w:pPr>
        <w:pStyle w:val="a6"/>
        <w:numPr>
          <w:ilvl w:val="0"/>
          <w:numId w:val="5"/>
        </w:numPr>
        <w:spacing w:line="300" w:lineRule="auto"/>
        <w:ind w:firstLineChars="0"/>
        <w:rPr>
          <w:color w:val="7030A0"/>
        </w:rPr>
      </w:pPr>
      <w:r>
        <w:rPr>
          <w:rFonts w:hint="eastAsia"/>
        </w:rPr>
        <w:t>仓库管理</w:t>
      </w:r>
      <w:r>
        <w:rPr>
          <w:rFonts w:hint="eastAsia"/>
          <w:b/>
          <w:color w:val="00B0F0"/>
        </w:rPr>
        <w:t xml:space="preserve"> </w:t>
      </w:r>
      <w:r>
        <w:rPr>
          <w:rFonts w:hint="eastAsia"/>
          <w:b/>
          <w:color w:val="00B0F0"/>
        </w:rPr>
        <w:t>：</w:t>
      </w:r>
      <w:r>
        <w:rPr>
          <w:rFonts w:hint="eastAsia"/>
          <w:color w:val="C00000"/>
        </w:rPr>
        <w:t>只是增加删除仓库本身，如果删除仓库必须仓库里的工器具数量为</w:t>
      </w:r>
      <w:r>
        <w:rPr>
          <w:rFonts w:hint="eastAsia"/>
          <w:color w:val="C00000"/>
        </w:rPr>
        <w:t>0</w:t>
      </w:r>
      <w:r>
        <w:rPr>
          <w:rFonts w:hint="eastAsia"/>
          <w:color w:val="C00000"/>
        </w:rPr>
        <w:t>。</w:t>
      </w:r>
      <w:r>
        <w:rPr>
          <w:rFonts w:hint="eastAsia"/>
          <w:color w:val="7030A0"/>
        </w:rPr>
        <w:t xml:space="preserve"> </w:t>
      </w:r>
      <w:r>
        <w:rPr>
          <w:rFonts w:hint="eastAsia"/>
          <w:color w:val="7030A0"/>
        </w:rPr>
        <w:t>包括：仓库编号、负责人、地点等。</w:t>
      </w:r>
    </w:p>
    <w:p w:rsidR="00096C09" w:rsidRDefault="00B4584A">
      <w:pPr>
        <w:pStyle w:val="a6"/>
        <w:numPr>
          <w:ilvl w:val="0"/>
          <w:numId w:val="5"/>
        </w:numPr>
        <w:spacing w:line="300" w:lineRule="auto"/>
        <w:ind w:firstLineChars="0"/>
        <w:rPr>
          <w:color w:val="7030A0"/>
        </w:rPr>
      </w:pPr>
      <w:r>
        <w:rPr>
          <w:rFonts w:hint="eastAsia"/>
        </w:rPr>
        <w:t>施工上线人员管理</w:t>
      </w:r>
      <w:r>
        <w:rPr>
          <w:rFonts w:hint="eastAsia"/>
          <w:color w:val="00B0F0"/>
        </w:rPr>
        <w:t xml:space="preserve"> </w:t>
      </w:r>
      <w:r>
        <w:rPr>
          <w:rFonts w:hint="eastAsia"/>
          <w:color w:val="00B0F0"/>
        </w:rPr>
        <w:t>：</w:t>
      </w:r>
      <w:r>
        <w:rPr>
          <w:rFonts w:hint="eastAsia"/>
          <w:color w:val="C00000"/>
        </w:rPr>
        <w:t>这里只对施工上线人员的信息进行录入。工器具信息的录入应该放到仓库管理员的工器具仓库管理里面。</w:t>
      </w:r>
      <w:r>
        <w:rPr>
          <w:rFonts w:hint="eastAsia"/>
          <w:color w:val="7030A0"/>
        </w:rPr>
        <w:t>施工上线人员管理无登录权限，应该和“用户管理”不同的表。</w:t>
      </w:r>
    </w:p>
    <w:p w:rsidR="00096C09" w:rsidRDefault="00B4584A">
      <w:pPr>
        <w:pStyle w:val="a6"/>
        <w:numPr>
          <w:ilvl w:val="0"/>
          <w:numId w:val="5"/>
        </w:numPr>
        <w:spacing w:line="300" w:lineRule="auto"/>
        <w:ind w:firstLineChars="0"/>
        <w:rPr>
          <w:color w:val="00B0F0"/>
        </w:rPr>
      </w:pPr>
      <w:r>
        <w:rPr>
          <w:rFonts w:hint="eastAsia"/>
        </w:rPr>
        <w:t>高铁作业门管理</w:t>
      </w:r>
      <w:r>
        <w:rPr>
          <w:rFonts w:hint="eastAsia"/>
          <w:color w:val="00B0F0"/>
        </w:rPr>
        <w:t xml:space="preserve"> </w:t>
      </w:r>
      <w:r>
        <w:rPr>
          <w:rFonts w:hint="eastAsia"/>
          <w:color w:val="00B0F0"/>
        </w:rPr>
        <w:t>：</w:t>
      </w:r>
      <w:r>
        <w:rPr>
          <w:rFonts w:hint="eastAsia"/>
          <w:color w:val="C00000"/>
        </w:rPr>
        <w:t>这里添加增设高铁作业门，录入高铁作业门信息（含门的</w:t>
      </w:r>
      <w:r>
        <w:rPr>
          <w:rFonts w:hint="eastAsia"/>
          <w:color w:val="C00000"/>
        </w:rPr>
        <w:t>GPS</w:t>
      </w:r>
      <w:r>
        <w:rPr>
          <w:rFonts w:hint="eastAsia"/>
          <w:color w:val="C00000"/>
        </w:rPr>
        <w:t>位置，锁码），</w:t>
      </w:r>
      <w:proofErr w:type="gramStart"/>
      <w:r>
        <w:rPr>
          <w:rFonts w:hint="eastAsia"/>
          <w:color w:val="C00000"/>
        </w:rPr>
        <w:t>查询高</w:t>
      </w:r>
      <w:proofErr w:type="gramEnd"/>
      <w:r>
        <w:rPr>
          <w:rFonts w:hint="eastAsia"/>
          <w:color w:val="C00000"/>
        </w:rPr>
        <w:t>铁作业</w:t>
      </w:r>
      <w:proofErr w:type="gramStart"/>
      <w:r>
        <w:rPr>
          <w:rFonts w:hint="eastAsia"/>
          <w:color w:val="C00000"/>
        </w:rPr>
        <w:t>门状态</w:t>
      </w:r>
      <w:proofErr w:type="gramEnd"/>
      <w:r>
        <w:rPr>
          <w:rFonts w:hint="eastAsia"/>
          <w:color w:val="C00000"/>
        </w:rPr>
        <w:t>等。</w:t>
      </w:r>
    </w:p>
    <w:p w:rsidR="00096C09" w:rsidRDefault="00B4584A">
      <w:pPr>
        <w:spacing w:line="300" w:lineRule="auto"/>
        <w:rPr>
          <w:color w:val="FF0000"/>
        </w:rPr>
      </w:pPr>
      <w:r>
        <w:rPr>
          <w:noProof/>
        </w:rPr>
        <w:lastRenderedPageBreak/>
        <w:drawing>
          <wp:inline distT="0" distB="0" distL="0" distR="0">
            <wp:extent cx="6515100" cy="3210560"/>
            <wp:effectExtent l="0" t="0" r="0" b="8890"/>
            <wp:docPr id="21" name="图片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pic:cNvPicPr>
                      <a:picLocks noChangeAspect="1"/>
                    </pic:cNvPicPr>
                  </pic:nvPicPr>
                  <pic:blipFill>
                    <a:blip r:embed="rId16"/>
                    <a:stretch>
                      <a:fillRect/>
                    </a:stretch>
                  </pic:blipFill>
                  <pic:spPr>
                    <a:xfrm>
                      <a:off x="0" y="0"/>
                      <a:ext cx="6523201" cy="3214790"/>
                    </a:xfrm>
                    <a:prstGeom prst="rect">
                      <a:avLst/>
                    </a:prstGeom>
                  </pic:spPr>
                </pic:pic>
              </a:graphicData>
            </a:graphic>
          </wp:inline>
        </w:drawing>
      </w:r>
    </w:p>
    <w:p w:rsidR="00096C09" w:rsidRDefault="00B4584A">
      <w:pPr>
        <w:spacing w:line="300" w:lineRule="auto"/>
        <w:rPr>
          <w:color w:val="FF0000"/>
        </w:rPr>
      </w:pPr>
      <w:r>
        <w:rPr>
          <w:noProof/>
        </w:rPr>
        <w:drawing>
          <wp:inline distT="0" distB="0" distL="0" distR="0">
            <wp:extent cx="5486400" cy="3079115"/>
            <wp:effectExtent l="0" t="0" r="0" b="6985"/>
            <wp:docPr id="11" name="图片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pic:cNvPicPr>
                      <a:picLocks noChangeAspect="1"/>
                    </pic:cNvPicPr>
                  </pic:nvPicPr>
                  <pic:blipFill>
                    <a:blip r:embed="rId17"/>
                    <a:stretch>
                      <a:fillRect/>
                    </a:stretch>
                  </pic:blipFill>
                  <pic:spPr>
                    <a:xfrm>
                      <a:off x="0" y="0"/>
                      <a:ext cx="5486400" cy="3079115"/>
                    </a:xfrm>
                    <a:prstGeom prst="rect">
                      <a:avLst/>
                    </a:prstGeom>
                  </pic:spPr>
                </pic:pic>
              </a:graphicData>
            </a:graphic>
          </wp:inline>
        </w:drawing>
      </w:r>
      <w:r>
        <w:t xml:space="preserve"> </w:t>
      </w:r>
    </w:p>
    <w:p w:rsidR="00096C09" w:rsidRDefault="00B4584A">
      <w:pPr>
        <w:spacing w:line="300" w:lineRule="auto"/>
        <w:ind w:leftChars="-337" w:left="-708" w:firstLine="1"/>
      </w:pPr>
      <w:r>
        <w:rPr>
          <w:noProof/>
        </w:rPr>
        <w:lastRenderedPageBreak/>
        <w:drawing>
          <wp:inline distT="0" distB="0" distL="0" distR="0">
            <wp:extent cx="7559040" cy="3524250"/>
            <wp:effectExtent l="0" t="0" r="3810" b="0"/>
            <wp:docPr id="28" name="图片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pic:cNvPicPr>
                      <a:picLocks noChangeAspect="1"/>
                    </pic:cNvPicPr>
                  </pic:nvPicPr>
                  <pic:blipFill>
                    <a:blip r:embed="rId18"/>
                    <a:stretch>
                      <a:fillRect/>
                    </a:stretch>
                  </pic:blipFill>
                  <pic:spPr>
                    <a:xfrm>
                      <a:off x="0" y="0"/>
                      <a:ext cx="7559464" cy="3524250"/>
                    </a:xfrm>
                    <a:prstGeom prst="rect">
                      <a:avLst/>
                    </a:prstGeom>
                  </pic:spPr>
                </pic:pic>
              </a:graphicData>
            </a:graphic>
          </wp:inline>
        </w:drawing>
      </w:r>
      <w:r>
        <w:t xml:space="preserve"> </w:t>
      </w:r>
      <w:r>
        <w:rPr>
          <w:noProof/>
        </w:rPr>
        <w:drawing>
          <wp:inline distT="0" distB="0" distL="0" distR="0">
            <wp:extent cx="7588885" cy="2628900"/>
            <wp:effectExtent l="0" t="0" r="0" b="0"/>
            <wp:docPr id="73" name="图片 7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pic:cNvPicPr>
                      <a:picLocks noChangeAspect="1"/>
                    </pic:cNvPicPr>
                  </pic:nvPicPr>
                  <pic:blipFill>
                    <a:blip r:embed="rId19"/>
                    <a:stretch>
                      <a:fillRect/>
                    </a:stretch>
                  </pic:blipFill>
                  <pic:spPr>
                    <a:xfrm>
                      <a:off x="0" y="0"/>
                      <a:ext cx="7591905" cy="2629927"/>
                    </a:xfrm>
                    <a:prstGeom prst="rect">
                      <a:avLst/>
                    </a:prstGeom>
                  </pic:spPr>
                </pic:pic>
              </a:graphicData>
            </a:graphic>
          </wp:inline>
        </w:drawing>
      </w:r>
    </w:p>
    <w:p w:rsidR="00096C09" w:rsidRDefault="00B4584A">
      <w:pPr>
        <w:spacing w:line="300" w:lineRule="auto"/>
        <w:ind w:leftChars="-337" w:left="-708" w:firstLine="1"/>
        <w:rPr>
          <w:color w:val="FF0000"/>
        </w:rPr>
      </w:pPr>
      <w:r>
        <w:rPr>
          <w:noProof/>
        </w:rPr>
        <w:drawing>
          <wp:inline distT="0" distB="0" distL="0" distR="0">
            <wp:extent cx="7542530" cy="3019425"/>
            <wp:effectExtent l="0" t="0" r="1270" b="0"/>
            <wp:docPr id="3" name="图片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pic:cNvPicPr>
                      <a:picLocks noChangeAspect="1"/>
                    </pic:cNvPicPr>
                  </pic:nvPicPr>
                  <pic:blipFill>
                    <a:blip r:embed="rId20"/>
                    <a:stretch>
                      <a:fillRect/>
                    </a:stretch>
                  </pic:blipFill>
                  <pic:spPr>
                    <a:xfrm>
                      <a:off x="0" y="0"/>
                      <a:ext cx="7542556" cy="3019425"/>
                    </a:xfrm>
                    <a:prstGeom prst="rect">
                      <a:avLst/>
                    </a:prstGeom>
                  </pic:spPr>
                </pic:pic>
              </a:graphicData>
            </a:graphic>
          </wp:inline>
        </w:drawing>
      </w:r>
    </w:p>
    <w:p w:rsidR="00096C09" w:rsidRDefault="00B4584A">
      <w:pPr>
        <w:spacing w:line="300" w:lineRule="auto"/>
        <w:ind w:leftChars="-337" w:left="-708" w:firstLine="1"/>
      </w:pPr>
      <w:r>
        <w:rPr>
          <w:noProof/>
        </w:rPr>
        <w:lastRenderedPageBreak/>
        <w:drawing>
          <wp:inline distT="0" distB="0" distL="0" distR="0">
            <wp:extent cx="7547610" cy="3555365"/>
            <wp:effectExtent l="0" t="0" r="0" b="6985"/>
            <wp:docPr id="19" name="图片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pic:cNvPicPr>
                      <a:picLocks noChangeAspect="1"/>
                    </pic:cNvPicPr>
                  </pic:nvPicPr>
                  <pic:blipFill>
                    <a:blip r:embed="rId21"/>
                    <a:stretch>
                      <a:fillRect/>
                    </a:stretch>
                  </pic:blipFill>
                  <pic:spPr>
                    <a:xfrm>
                      <a:off x="0" y="0"/>
                      <a:ext cx="7563191" cy="3562753"/>
                    </a:xfrm>
                    <a:prstGeom prst="rect">
                      <a:avLst/>
                    </a:prstGeom>
                  </pic:spPr>
                </pic:pic>
              </a:graphicData>
            </a:graphic>
          </wp:inline>
        </w:drawing>
      </w:r>
      <w:r>
        <w:t xml:space="preserve"> </w:t>
      </w:r>
    </w:p>
    <w:p w:rsidR="00096C09" w:rsidRDefault="00937D33">
      <w:pPr>
        <w:widowControl/>
        <w:jc w:val="left"/>
        <w:rPr>
          <w:b/>
          <w:bCs/>
          <w:color w:val="4BACC6" w:themeColor="accent5"/>
        </w:rPr>
      </w:pPr>
      <w:r>
        <w:rPr>
          <w:rFonts w:hint="eastAsia"/>
          <w:b/>
          <w:bCs/>
          <w:color w:val="4BACC6" w:themeColor="accent5"/>
        </w:rPr>
        <w:t xml:space="preserve"> </w:t>
      </w:r>
    </w:p>
    <w:p w:rsidR="00096C09" w:rsidRDefault="00B4584A">
      <w:pPr>
        <w:widowControl/>
        <w:jc w:val="left"/>
      </w:pPr>
      <w:r>
        <w:br w:type="page"/>
      </w:r>
    </w:p>
    <w:p w:rsidR="00096C09" w:rsidRDefault="00B4584A">
      <w:pPr>
        <w:pStyle w:val="2"/>
        <w:numPr>
          <w:ilvl w:val="0"/>
          <w:numId w:val="2"/>
        </w:numPr>
        <w:tabs>
          <w:tab w:val="left" w:pos="567"/>
          <w:tab w:val="left" w:pos="993"/>
        </w:tabs>
      </w:pPr>
      <w:r>
        <w:rPr>
          <w:rFonts w:hint="eastAsia"/>
        </w:rPr>
        <w:lastRenderedPageBreak/>
        <w:t>上线作业查询：福州工务段</w:t>
      </w:r>
      <w:r>
        <w:rPr>
          <w:rFonts w:hint="eastAsia"/>
        </w:rPr>
        <w:t>&gt;</w:t>
      </w:r>
      <w:r>
        <w:rPr>
          <w:rFonts w:hint="eastAsia"/>
          <w:color w:val="00B050"/>
        </w:rPr>
        <w:t>段领导</w:t>
      </w:r>
      <w:r>
        <w:rPr>
          <w:rFonts w:hint="eastAsia"/>
        </w:rPr>
        <w:t>，测试账号：段领导</w:t>
      </w:r>
      <w:r>
        <w:rPr>
          <w:rFonts w:hint="eastAsia"/>
        </w:rPr>
        <w:t>1</w:t>
      </w:r>
    </w:p>
    <w:p w:rsidR="009D67AC" w:rsidRDefault="009D67AC" w:rsidP="009D67AC">
      <w:r w:rsidRPr="009D67AC">
        <w:rPr>
          <w:rFonts w:hint="eastAsia"/>
          <w:b/>
          <w:color w:val="FF0000"/>
        </w:rPr>
        <w:t>待解决：</w:t>
      </w:r>
      <w:r w:rsidR="006C26C1">
        <w:rPr>
          <w:rFonts w:hint="eastAsia"/>
          <w:b/>
          <w:color w:val="FF0000"/>
        </w:rPr>
        <w:t>1.</w:t>
      </w:r>
      <w:r>
        <w:rPr>
          <w:rFonts w:hint="eastAsia"/>
        </w:rPr>
        <w:t>查询结果中，</w:t>
      </w:r>
      <w:r w:rsidRPr="009D67AC">
        <w:rPr>
          <w:rFonts w:hint="eastAsia"/>
        </w:rPr>
        <w:t>施工人员</w:t>
      </w:r>
      <w:r w:rsidR="006C26C1">
        <w:rPr>
          <w:rFonts w:hint="eastAsia"/>
        </w:rPr>
        <w:t>；</w:t>
      </w:r>
      <w:r w:rsidR="006C26C1">
        <w:rPr>
          <w:rFonts w:hint="eastAsia"/>
        </w:rPr>
        <w:t>2</w:t>
      </w:r>
      <w:r w:rsidR="006C26C1">
        <w:rPr>
          <w:rFonts w:hint="eastAsia"/>
        </w:rPr>
        <w:t>）作业门锁，先要添加作业门锁的信息</w:t>
      </w:r>
    </w:p>
    <w:p w:rsidR="009D67AC" w:rsidRPr="009D67AC" w:rsidRDefault="009D67AC" w:rsidP="009D67AC"/>
    <w:p w:rsidR="00096C09" w:rsidRDefault="00B4584A">
      <w:pPr>
        <w:pStyle w:val="a6"/>
        <w:numPr>
          <w:ilvl w:val="0"/>
          <w:numId w:val="6"/>
        </w:numPr>
        <w:spacing w:line="300" w:lineRule="auto"/>
        <w:ind w:firstLineChars="0"/>
      </w:pPr>
      <w:r>
        <w:rPr>
          <w:rFonts w:hint="eastAsia"/>
        </w:rPr>
        <w:t>作业计划查询</w:t>
      </w:r>
      <w:r>
        <w:rPr>
          <w:rFonts w:hint="eastAsia"/>
        </w:rPr>
        <w:t xml:space="preserve"> </w:t>
      </w:r>
      <w:r>
        <w:rPr>
          <w:rFonts w:hint="eastAsia"/>
        </w:rPr>
        <w:t>：</w:t>
      </w:r>
      <w:r>
        <w:rPr>
          <w:rFonts w:hint="eastAsia"/>
          <w:color w:val="FF0000"/>
        </w:rPr>
        <w:t>可按时间查询，缺省为当天。只看统计信息</w:t>
      </w:r>
      <w:r>
        <w:rPr>
          <w:rFonts w:hint="eastAsia"/>
          <w:color w:val="FF0000"/>
        </w:rPr>
        <w:t xml:space="preserve"> </w:t>
      </w:r>
      <w:r>
        <w:rPr>
          <w:rFonts w:hint="eastAsia"/>
          <w:color w:val="FF0000"/>
        </w:rPr>
        <w:t>无操作功能。</w:t>
      </w:r>
    </w:p>
    <w:p w:rsidR="00096C09" w:rsidRDefault="00B4584A">
      <w:pPr>
        <w:pStyle w:val="a6"/>
        <w:numPr>
          <w:ilvl w:val="0"/>
          <w:numId w:val="6"/>
        </w:numPr>
        <w:spacing w:line="300" w:lineRule="auto"/>
        <w:ind w:firstLineChars="0"/>
      </w:pPr>
      <w:r>
        <w:rPr>
          <w:rFonts w:hint="eastAsia"/>
        </w:rPr>
        <w:t>作业门开锁情况查询：</w:t>
      </w:r>
      <w:r>
        <w:rPr>
          <w:rFonts w:hint="eastAsia"/>
          <w:color w:val="FF0000"/>
        </w:rPr>
        <w:t>可按时间查询，</w:t>
      </w:r>
      <w:r>
        <w:rPr>
          <w:rFonts w:hint="eastAsia"/>
          <w:color w:val="FF0000"/>
        </w:rPr>
        <w:t xml:space="preserve"> </w:t>
      </w:r>
      <w:r>
        <w:rPr>
          <w:rFonts w:hint="eastAsia"/>
          <w:color w:val="FF0000"/>
        </w:rPr>
        <w:t>并显示关联的工单编号。</w:t>
      </w:r>
    </w:p>
    <w:p w:rsidR="00096C09" w:rsidRDefault="00B4584A">
      <w:pPr>
        <w:pStyle w:val="a6"/>
        <w:numPr>
          <w:ilvl w:val="0"/>
          <w:numId w:val="6"/>
        </w:numPr>
        <w:spacing w:line="300" w:lineRule="auto"/>
        <w:ind w:firstLineChars="0"/>
        <w:rPr>
          <w:b/>
          <w:bCs/>
        </w:rPr>
      </w:pPr>
      <w:r>
        <w:rPr>
          <w:rFonts w:hint="eastAsia"/>
        </w:rPr>
        <w:t>报表统计查询</w:t>
      </w:r>
      <w:r>
        <w:rPr>
          <w:rFonts w:hint="eastAsia"/>
        </w:rPr>
        <w:t xml:space="preserve"> </w:t>
      </w:r>
      <w:r>
        <w:rPr>
          <w:rFonts w:hint="eastAsia"/>
        </w:rPr>
        <w:t>：</w:t>
      </w:r>
      <w:r>
        <w:rPr>
          <w:rFonts w:hint="eastAsia"/>
          <w:color w:val="7030A0"/>
        </w:rPr>
        <w:t>以报表形式展现上述统计数据。</w:t>
      </w:r>
      <w:r>
        <w:rPr>
          <w:rFonts w:hint="eastAsia"/>
          <w:b/>
          <w:bCs/>
          <w:color w:val="7030A0"/>
        </w:rPr>
        <w:t>//</w:t>
      </w:r>
      <w:r>
        <w:rPr>
          <w:rFonts w:hint="eastAsia"/>
          <w:b/>
          <w:bCs/>
          <w:color w:val="7030A0"/>
        </w:rPr>
        <w:t>可以做一些月度非法开门统计，作业门报警情况统计，作业计划完成情况统计等报表</w:t>
      </w:r>
    </w:p>
    <w:p w:rsidR="00096C09" w:rsidRDefault="00B4584A">
      <w:pPr>
        <w:spacing w:line="300" w:lineRule="auto"/>
      </w:pPr>
      <w:r>
        <w:rPr>
          <w:noProof/>
        </w:rPr>
        <w:drawing>
          <wp:inline distT="0" distB="0" distL="0" distR="0">
            <wp:extent cx="5486400" cy="2716530"/>
            <wp:effectExtent l="0" t="0" r="0" b="7620"/>
            <wp:docPr id="22" name="图片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pic:cNvPicPr>
                      <a:picLocks noChangeAspect="1"/>
                    </pic:cNvPicPr>
                  </pic:nvPicPr>
                  <pic:blipFill>
                    <a:blip r:embed="rId22"/>
                    <a:stretch>
                      <a:fillRect/>
                    </a:stretch>
                  </pic:blipFill>
                  <pic:spPr>
                    <a:xfrm>
                      <a:off x="0" y="0"/>
                      <a:ext cx="5486400" cy="2716530"/>
                    </a:xfrm>
                    <a:prstGeom prst="rect">
                      <a:avLst/>
                    </a:prstGeom>
                  </pic:spPr>
                </pic:pic>
              </a:graphicData>
            </a:graphic>
          </wp:inline>
        </w:drawing>
      </w:r>
    </w:p>
    <w:p w:rsidR="00096C09" w:rsidRDefault="00B4584A">
      <w:pPr>
        <w:spacing w:line="300" w:lineRule="auto"/>
        <w:ind w:leftChars="-337" w:left="-708"/>
      </w:pPr>
      <w:r>
        <w:rPr>
          <w:noProof/>
        </w:rPr>
        <w:drawing>
          <wp:inline distT="0" distB="0" distL="0" distR="0">
            <wp:extent cx="7150735" cy="2741295"/>
            <wp:effectExtent l="0" t="0" r="0" b="1905"/>
            <wp:docPr id="2" name="图片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2"/>
                    <pic:cNvPicPr>
                      <a:picLocks noChangeAspect="1"/>
                    </pic:cNvPicPr>
                  </pic:nvPicPr>
                  <pic:blipFill>
                    <a:blip r:embed="rId23"/>
                    <a:stretch>
                      <a:fillRect/>
                    </a:stretch>
                  </pic:blipFill>
                  <pic:spPr>
                    <a:xfrm>
                      <a:off x="0" y="0"/>
                      <a:ext cx="7148386" cy="2740214"/>
                    </a:xfrm>
                    <a:prstGeom prst="rect">
                      <a:avLst/>
                    </a:prstGeom>
                  </pic:spPr>
                </pic:pic>
              </a:graphicData>
            </a:graphic>
          </wp:inline>
        </w:drawing>
      </w:r>
    </w:p>
    <w:p w:rsidR="00096C09" w:rsidRDefault="00B4584A">
      <w:pPr>
        <w:spacing w:line="300" w:lineRule="auto"/>
        <w:ind w:leftChars="-337" w:left="-708"/>
      </w:pPr>
      <w:r>
        <w:rPr>
          <w:noProof/>
        </w:rPr>
        <w:lastRenderedPageBreak/>
        <w:drawing>
          <wp:inline distT="0" distB="0" distL="0" distR="0">
            <wp:extent cx="7150735" cy="2793365"/>
            <wp:effectExtent l="0" t="0" r="0" b="6985"/>
            <wp:docPr id="80" name="图片 8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pic:cNvPicPr>
                      <a:picLocks noChangeAspect="1"/>
                    </pic:cNvPicPr>
                  </pic:nvPicPr>
                  <pic:blipFill>
                    <a:blip r:embed="rId24"/>
                    <a:stretch>
                      <a:fillRect/>
                    </a:stretch>
                  </pic:blipFill>
                  <pic:spPr>
                    <a:xfrm>
                      <a:off x="0" y="0"/>
                      <a:ext cx="7149682" cy="2793148"/>
                    </a:xfrm>
                    <a:prstGeom prst="rect">
                      <a:avLst/>
                    </a:prstGeom>
                  </pic:spPr>
                </pic:pic>
              </a:graphicData>
            </a:graphic>
          </wp:inline>
        </w:drawing>
      </w:r>
    </w:p>
    <w:p w:rsidR="00096C09" w:rsidRDefault="00B4584A">
      <w:pPr>
        <w:spacing w:line="300" w:lineRule="auto"/>
        <w:ind w:leftChars="-337" w:left="-708" w:firstLineChars="100" w:firstLine="210"/>
        <w:rPr>
          <w:color w:val="FF0000"/>
        </w:rPr>
      </w:pPr>
      <w:r>
        <w:rPr>
          <w:color w:val="FF0000"/>
        </w:rPr>
        <w:t>注</w:t>
      </w:r>
      <w:r>
        <w:rPr>
          <w:rFonts w:hint="eastAsia"/>
          <w:color w:val="FF0000"/>
        </w:rPr>
        <w:t>：作业计划查询结果中应</w:t>
      </w:r>
      <w:proofErr w:type="gramStart"/>
      <w:r>
        <w:rPr>
          <w:rFonts w:hint="eastAsia"/>
          <w:color w:val="FF0000"/>
        </w:rPr>
        <w:t>含现场</w:t>
      </w:r>
      <w:proofErr w:type="gramEnd"/>
      <w:r>
        <w:rPr>
          <w:rFonts w:hint="eastAsia"/>
          <w:color w:val="FF0000"/>
        </w:rPr>
        <w:t>作业过程情况（内容类似手机端的“工作总结”）。</w:t>
      </w:r>
    </w:p>
    <w:p w:rsidR="00096C09" w:rsidRDefault="00B4584A">
      <w:pPr>
        <w:spacing w:line="300" w:lineRule="auto"/>
        <w:ind w:leftChars="-337" w:left="-708"/>
      </w:pPr>
      <w:r>
        <w:rPr>
          <w:noProof/>
        </w:rPr>
        <w:drawing>
          <wp:inline distT="0" distB="0" distL="0" distR="0">
            <wp:extent cx="7562850" cy="2895600"/>
            <wp:effectExtent l="0" t="0" r="0" b="0"/>
            <wp:docPr id="4" name="图片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pic:cNvPicPr>
                      <a:picLocks noChangeAspect="1"/>
                    </pic:cNvPicPr>
                  </pic:nvPicPr>
                  <pic:blipFill>
                    <a:blip r:embed="rId25"/>
                    <a:stretch>
                      <a:fillRect/>
                    </a:stretch>
                  </pic:blipFill>
                  <pic:spPr>
                    <a:xfrm>
                      <a:off x="0" y="0"/>
                      <a:ext cx="7568700" cy="2897831"/>
                    </a:xfrm>
                    <a:prstGeom prst="rect">
                      <a:avLst/>
                    </a:prstGeom>
                  </pic:spPr>
                </pic:pic>
              </a:graphicData>
            </a:graphic>
          </wp:inline>
        </w:drawing>
      </w:r>
    </w:p>
    <w:p w:rsidR="00096C09" w:rsidRDefault="00B4584A">
      <w:pPr>
        <w:pStyle w:val="2"/>
        <w:numPr>
          <w:ilvl w:val="0"/>
          <w:numId w:val="2"/>
        </w:numPr>
        <w:tabs>
          <w:tab w:val="left" w:pos="567"/>
          <w:tab w:val="left" w:pos="993"/>
        </w:tabs>
      </w:pPr>
      <w:r>
        <w:rPr>
          <w:rFonts w:hint="eastAsia"/>
        </w:rPr>
        <w:t>高铁作业门开锁授权：福州工务段</w:t>
      </w:r>
      <w:r>
        <w:rPr>
          <w:rFonts w:hint="eastAsia"/>
        </w:rPr>
        <w:t>&gt;</w:t>
      </w:r>
      <w:r>
        <w:rPr>
          <w:rFonts w:hint="eastAsia"/>
          <w:color w:val="00B050"/>
        </w:rPr>
        <w:t>站段调度员</w:t>
      </w:r>
      <w:r>
        <w:rPr>
          <w:rFonts w:hint="eastAsia"/>
        </w:rPr>
        <w:t>，测试账号：调度</w:t>
      </w:r>
      <w:r>
        <w:rPr>
          <w:rFonts w:hint="eastAsia"/>
        </w:rPr>
        <w:t>admin</w:t>
      </w:r>
    </w:p>
    <w:p w:rsidR="00F07FDE" w:rsidRDefault="00F07FDE" w:rsidP="00F07FDE"/>
    <w:p w:rsidR="00F07FDE" w:rsidRDefault="00F07FDE" w:rsidP="00F07FDE">
      <w:r w:rsidRPr="00F07FDE">
        <w:rPr>
          <w:rFonts w:hint="eastAsia"/>
          <w:b/>
          <w:color w:val="FF0000"/>
        </w:rPr>
        <w:t>待解决：</w:t>
      </w:r>
      <w:r w:rsidR="0049780E">
        <w:rPr>
          <w:rFonts w:hint="eastAsia"/>
          <w:b/>
          <w:color w:val="FF0000"/>
        </w:rPr>
        <w:t>1.</w:t>
      </w:r>
      <w:r>
        <w:rPr>
          <w:rFonts w:hint="eastAsia"/>
        </w:rPr>
        <w:t>加个开始按钮。</w:t>
      </w:r>
    </w:p>
    <w:p w:rsidR="00F07FDE" w:rsidRPr="00F07FDE" w:rsidRDefault="00F07FDE" w:rsidP="00F07FDE"/>
    <w:p w:rsidR="00096C09" w:rsidRDefault="00B4584A">
      <w:pPr>
        <w:pStyle w:val="a6"/>
        <w:numPr>
          <w:ilvl w:val="0"/>
          <w:numId w:val="7"/>
        </w:numPr>
        <w:spacing w:line="300" w:lineRule="auto"/>
        <w:ind w:firstLineChars="0"/>
      </w:pPr>
      <w:r>
        <w:rPr>
          <w:rFonts w:hint="eastAsia"/>
        </w:rPr>
        <w:t>作业开锁计划查询</w:t>
      </w:r>
    </w:p>
    <w:p w:rsidR="00096C09" w:rsidRDefault="00B4584A">
      <w:pPr>
        <w:pStyle w:val="a6"/>
        <w:numPr>
          <w:ilvl w:val="0"/>
          <w:numId w:val="7"/>
        </w:numPr>
        <w:spacing w:line="300" w:lineRule="auto"/>
        <w:ind w:firstLineChars="0"/>
        <w:rPr>
          <w:color w:val="00B0F0"/>
        </w:rPr>
      </w:pPr>
      <w:r>
        <w:rPr>
          <w:rFonts w:hint="eastAsia"/>
        </w:rPr>
        <w:t>高铁作业门监控</w:t>
      </w:r>
      <w:r>
        <w:rPr>
          <w:rFonts w:hint="eastAsia"/>
          <w:b/>
          <w:color w:val="00B0F0"/>
        </w:rPr>
        <w:t xml:space="preserve"> </w:t>
      </w:r>
      <w:r>
        <w:rPr>
          <w:rFonts w:hint="eastAsia"/>
          <w:b/>
          <w:color w:val="00B0F0"/>
        </w:rPr>
        <w:t>：</w:t>
      </w:r>
      <w:proofErr w:type="gramStart"/>
      <w:r>
        <w:rPr>
          <w:rFonts w:hint="eastAsia"/>
          <w:color w:val="C00000"/>
        </w:rPr>
        <w:t>查看高</w:t>
      </w:r>
      <w:proofErr w:type="gramEnd"/>
      <w:r>
        <w:rPr>
          <w:rFonts w:hint="eastAsia"/>
          <w:color w:val="C00000"/>
        </w:rPr>
        <w:t>铁作业门状况，在地图上显示作业门的状况（绿色：正常，黄色：报警，红色：非法开门），待实现。</w:t>
      </w:r>
    </w:p>
    <w:p w:rsidR="00096C09" w:rsidRDefault="00B4584A">
      <w:pPr>
        <w:pStyle w:val="a6"/>
        <w:numPr>
          <w:ilvl w:val="0"/>
          <w:numId w:val="6"/>
        </w:numPr>
        <w:spacing w:line="300" w:lineRule="auto"/>
        <w:ind w:firstLineChars="0"/>
        <w:rPr>
          <w:b/>
          <w:bCs/>
        </w:rPr>
      </w:pPr>
      <w:r>
        <w:rPr>
          <w:rFonts w:hint="eastAsia"/>
        </w:rPr>
        <w:t>报表统计查询</w:t>
      </w:r>
      <w:r>
        <w:rPr>
          <w:rFonts w:hint="eastAsia"/>
          <w:b/>
          <w:color w:val="7030A0"/>
        </w:rPr>
        <w:t xml:space="preserve"> </w:t>
      </w:r>
      <w:r>
        <w:rPr>
          <w:rFonts w:hint="eastAsia"/>
          <w:b/>
          <w:bCs/>
          <w:color w:val="7030A0"/>
        </w:rPr>
        <w:t>//</w:t>
      </w:r>
      <w:r>
        <w:rPr>
          <w:rFonts w:hint="eastAsia"/>
          <w:b/>
          <w:bCs/>
          <w:color w:val="7030A0"/>
        </w:rPr>
        <w:t>可以做一些月度非法开门统计，作业门报警情况统计等报表</w:t>
      </w:r>
    </w:p>
    <w:p w:rsidR="00096C09" w:rsidRDefault="00096C09">
      <w:pPr>
        <w:pStyle w:val="a6"/>
        <w:numPr>
          <w:ilvl w:val="0"/>
          <w:numId w:val="7"/>
        </w:numPr>
        <w:spacing w:line="300" w:lineRule="auto"/>
        <w:ind w:firstLineChars="0"/>
      </w:pPr>
    </w:p>
    <w:p w:rsidR="00096C09" w:rsidRDefault="00B4584A">
      <w:pPr>
        <w:spacing w:line="300" w:lineRule="auto"/>
      </w:pPr>
      <w:r>
        <w:rPr>
          <w:noProof/>
        </w:rPr>
        <w:lastRenderedPageBreak/>
        <w:drawing>
          <wp:inline distT="0" distB="0" distL="0" distR="0">
            <wp:extent cx="5486400" cy="2701290"/>
            <wp:effectExtent l="0" t="0" r="0" b="3810"/>
            <wp:docPr id="23" name="图片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pic:cNvPicPr>
                      <a:picLocks noChangeAspect="1"/>
                    </pic:cNvPicPr>
                  </pic:nvPicPr>
                  <pic:blipFill>
                    <a:blip r:embed="rId26"/>
                    <a:stretch>
                      <a:fillRect/>
                    </a:stretch>
                  </pic:blipFill>
                  <pic:spPr>
                    <a:xfrm>
                      <a:off x="0" y="0"/>
                      <a:ext cx="5486400" cy="2701290"/>
                    </a:xfrm>
                    <a:prstGeom prst="rect">
                      <a:avLst/>
                    </a:prstGeom>
                  </pic:spPr>
                </pic:pic>
              </a:graphicData>
            </a:graphic>
          </wp:inline>
        </w:drawing>
      </w:r>
    </w:p>
    <w:p w:rsidR="00096C09" w:rsidRDefault="00B4584A" w:rsidP="00B4584A">
      <w:pPr>
        <w:spacing w:line="300" w:lineRule="auto"/>
        <w:ind w:leftChars="-337" w:hangingChars="337" w:hanging="708"/>
      </w:pPr>
      <w:r>
        <w:rPr>
          <w:noProof/>
        </w:rPr>
        <w:drawing>
          <wp:inline distT="0" distB="0" distL="0" distR="0">
            <wp:extent cx="7565390" cy="1742440"/>
            <wp:effectExtent l="0" t="0" r="0" b="0"/>
            <wp:docPr id="95" name="图片 9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pic:cNvPicPr>
                      <a:picLocks noChangeAspect="1"/>
                    </pic:cNvPicPr>
                  </pic:nvPicPr>
                  <pic:blipFill>
                    <a:blip r:embed="rId27"/>
                    <a:stretch>
                      <a:fillRect/>
                    </a:stretch>
                  </pic:blipFill>
                  <pic:spPr>
                    <a:xfrm>
                      <a:off x="0" y="0"/>
                      <a:ext cx="7590772" cy="1748338"/>
                    </a:xfrm>
                    <a:prstGeom prst="rect">
                      <a:avLst/>
                    </a:prstGeom>
                  </pic:spPr>
                </pic:pic>
              </a:graphicData>
            </a:graphic>
          </wp:inline>
        </w:drawing>
      </w:r>
      <w:r>
        <w:t xml:space="preserve"> </w:t>
      </w:r>
    </w:p>
    <w:p w:rsidR="00096C09" w:rsidRDefault="00096C09" w:rsidP="00B4584A">
      <w:pPr>
        <w:spacing w:line="300" w:lineRule="auto"/>
        <w:ind w:leftChars="-337" w:hangingChars="337" w:hanging="708"/>
      </w:pPr>
    </w:p>
    <w:p w:rsidR="00096C09" w:rsidRDefault="00096C09" w:rsidP="00B4584A">
      <w:pPr>
        <w:spacing w:line="300" w:lineRule="auto"/>
        <w:ind w:leftChars="-337" w:hangingChars="337" w:hanging="708"/>
      </w:pPr>
    </w:p>
    <w:p w:rsidR="00096C09" w:rsidRDefault="00B4584A">
      <w:pPr>
        <w:pStyle w:val="2"/>
        <w:numPr>
          <w:ilvl w:val="0"/>
          <w:numId w:val="2"/>
        </w:numPr>
        <w:tabs>
          <w:tab w:val="left" w:pos="567"/>
          <w:tab w:val="left" w:pos="993"/>
        </w:tabs>
      </w:pPr>
      <w:r>
        <w:rPr>
          <w:rFonts w:hint="eastAsia"/>
        </w:rPr>
        <w:t>工器具库房管理：福州工务段</w:t>
      </w:r>
      <w:r>
        <w:rPr>
          <w:rFonts w:hint="eastAsia"/>
        </w:rPr>
        <w:t>&gt;</w:t>
      </w:r>
      <w:r>
        <w:rPr>
          <w:rFonts w:hint="eastAsia"/>
        </w:rPr>
        <w:t>福州东车间</w:t>
      </w:r>
      <w:r>
        <w:rPr>
          <w:rFonts w:hint="eastAsia"/>
        </w:rPr>
        <w:t>-&gt;</w:t>
      </w:r>
      <w:r>
        <w:rPr>
          <w:rFonts w:hint="eastAsia"/>
          <w:color w:val="00B050"/>
        </w:rPr>
        <w:t>仓库管理员</w:t>
      </w:r>
      <w:r>
        <w:rPr>
          <w:rFonts w:hint="eastAsia"/>
        </w:rPr>
        <w:t>，测试账号：仓库</w:t>
      </w:r>
      <w:r>
        <w:rPr>
          <w:rFonts w:hint="eastAsia"/>
        </w:rPr>
        <w:t>admin</w:t>
      </w:r>
    </w:p>
    <w:p w:rsidR="00897FA5" w:rsidRDefault="00897FA5" w:rsidP="00897FA5">
      <w:r w:rsidRPr="004731B9">
        <w:rPr>
          <w:rFonts w:hint="eastAsia"/>
          <w:b/>
          <w:color w:val="FF0000"/>
        </w:rPr>
        <w:t>待解决：</w:t>
      </w:r>
      <w:r w:rsidR="00656FF5">
        <w:rPr>
          <w:rFonts w:hint="eastAsia"/>
          <w:b/>
          <w:color w:val="FF0000"/>
        </w:rPr>
        <w:t>1.</w:t>
      </w:r>
      <w:r w:rsidR="00656FF5">
        <w:rPr>
          <w:rFonts w:hint="eastAsia"/>
        </w:rPr>
        <w:t xml:space="preserve"> </w:t>
      </w:r>
      <w:r w:rsidR="00656FF5">
        <w:rPr>
          <w:rFonts w:hint="eastAsia"/>
        </w:rPr>
        <w:t>工具绑定</w:t>
      </w:r>
      <w:r w:rsidR="00656FF5">
        <w:rPr>
          <w:rFonts w:hint="eastAsia"/>
        </w:rPr>
        <w:t>RFID</w:t>
      </w:r>
      <w:r w:rsidR="00BF1C00">
        <w:rPr>
          <w:rFonts w:hint="eastAsia"/>
        </w:rPr>
        <w:t>，可以绑定多个</w:t>
      </w:r>
      <w:r w:rsidR="00656FF5">
        <w:rPr>
          <w:rFonts w:hint="eastAsia"/>
        </w:rPr>
        <w:t>；</w:t>
      </w:r>
      <w:r w:rsidR="00C10366">
        <w:rPr>
          <w:rFonts w:hint="eastAsia"/>
        </w:rPr>
        <w:t>2</w:t>
      </w:r>
      <w:r w:rsidR="00C10366">
        <w:rPr>
          <w:rFonts w:hint="eastAsia"/>
        </w:rPr>
        <w:t>；添加工具包的基本信息；</w:t>
      </w:r>
      <w:r w:rsidR="00C10366">
        <w:rPr>
          <w:rFonts w:hint="eastAsia"/>
        </w:rPr>
        <w:t>3</w:t>
      </w:r>
      <w:bookmarkStart w:id="0" w:name="_GoBack"/>
      <w:bookmarkEnd w:id="0"/>
      <w:r>
        <w:rPr>
          <w:rFonts w:hint="eastAsia"/>
        </w:rPr>
        <w:t>.</w:t>
      </w:r>
      <w:r>
        <w:rPr>
          <w:rFonts w:hint="eastAsia"/>
        </w:rPr>
        <w:t>工具出库、入库。</w:t>
      </w:r>
    </w:p>
    <w:p w:rsidR="004731B9" w:rsidRPr="00897FA5" w:rsidRDefault="004731B9" w:rsidP="00897FA5"/>
    <w:p w:rsidR="00096C09" w:rsidRDefault="00B4584A">
      <w:pPr>
        <w:pStyle w:val="a6"/>
        <w:numPr>
          <w:ilvl w:val="0"/>
          <w:numId w:val="8"/>
        </w:numPr>
        <w:spacing w:line="300" w:lineRule="auto"/>
        <w:ind w:firstLineChars="0"/>
      </w:pPr>
      <w:r>
        <w:rPr>
          <w:rFonts w:hint="eastAsia"/>
        </w:rPr>
        <w:t>工器具管理：</w:t>
      </w:r>
      <w:r>
        <w:rPr>
          <w:rFonts w:hint="eastAsia"/>
          <w:color w:val="FF0000"/>
        </w:rPr>
        <w:t>为方便管理，一种工具只会放到一个仓库里。</w:t>
      </w:r>
    </w:p>
    <w:p w:rsidR="00096C09" w:rsidRDefault="00B4584A">
      <w:pPr>
        <w:pStyle w:val="a6"/>
        <w:numPr>
          <w:ilvl w:val="0"/>
          <w:numId w:val="8"/>
        </w:numPr>
        <w:spacing w:line="300" w:lineRule="auto"/>
        <w:ind w:firstLineChars="0"/>
      </w:pPr>
      <w:r>
        <w:rPr>
          <w:rFonts w:hint="eastAsia"/>
        </w:rPr>
        <w:t>电子标签管理</w:t>
      </w:r>
    </w:p>
    <w:p w:rsidR="00096C09" w:rsidRDefault="00B4584A">
      <w:pPr>
        <w:pStyle w:val="a6"/>
        <w:numPr>
          <w:ilvl w:val="0"/>
          <w:numId w:val="8"/>
        </w:numPr>
        <w:spacing w:line="300" w:lineRule="auto"/>
        <w:ind w:firstLineChars="0"/>
      </w:pPr>
      <w:r>
        <w:rPr>
          <w:rFonts w:hint="eastAsia"/>
        </w:rPr>
        <w:t>工器具出库管理</w:t>
      </w:r>
    </w:p>
    <w:p w:rsidR="00096C09" w:rsidRDefault="00B4584A">
      <w:pPr>
        <w:pStyle w:val="a6"/>
        <w:numPr>
          <w:ilvl w:val="0"/>
          <w:numId w:val="8"/>
        </w:numPr>
        <w:spacing w:line="300" w:lineRule="auto"/>
        <w:ind w:firstLineChars="0"/>
      </w:pPr>
      <w:r>
        <w:rPr>
          <w:rFonts w:hint="eastAsia"/>
        </w:rPr>
        <w:t>工器具入库管理</w:t>
      </w:r>
    </w:p>
    <w:p w:rsidR="00096C09" w:rsidRDefault="00B4584A">
      <w:pPr>
        <w:pStyle w:val="a6"/>
        <w:numPr>
          <w:ilvl w:val="0"/>
          <w:numId w:val="8"/>
        </w:numPr>
        <w:spacing w:line="300" w:lineRule="auto"/>
        <w:ind w:firstLineChars="0"/>
      </w:pPr>
      <w:r>
        <w:rPr>
          <w:rFonts w:hint="eastAsia"/>
        </w:rPr>
        <w:t>报表统计</w:t>
      </w:r>
    </w:p>
    <w:p w:rsidR="00096C09" w:rsidRDefault="00B4584A">
      <w:pPr>
        <w:spacing w:line="300" w:lineRule="auto"/>
      </w:pPr>
      <w:r>
        <w:rPr>
          <w:noProof/>
        </w:rPr>
        <w:lastRenderedPageBreak/>
        <w:drawing>
          <wp:inline distT="0" distB="0" distL="0" distR="0">
            <wp:extent cx="5486400" cy="2695575"/>
            <wp:effectExtent l="0" t="0" r="0" b="9525"/>
            <wp:docPr id="24" name="图片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pic:cNvPicPr>
                      <a:picLocks noChangeAspect="1"/>
                    </pic:cNvPicPr>
                  </pic:nvPicPr>
                  <pic:blipFill>
                    <a:blip r:embed="rId28"/>
                    <a:stretch>
                      <a:fillRect/>
                    </a:stretch>
                  </pic:blipFill>
                  <pic:spPr>
                    <a:xfrm>
                      <a:off x="0" y="0"/>
                      <a:ext cx="5486400" cy="2695575"/>
                    </a:xfrm>
                    <a:prstGeom prst="rect">
                      <a:avLst/>
                    </a:prstGeom>
                  </pic:spPr>
                </pic:pic>
              </a:graphicData>
            </a:graphic>
          </wp:inline>
        </w:drawing>
      </w:r>
    </w:p>
    <w:p w:rsidR="00096C09" w:rsidRDefault="00B4584A" w:rsidP="00B4584A">
      <w:pPr>
        <w:spacing w:line="300" w:lineRule="auto"/>
        <w:ind w:leftChars="-337" w:hangingChars="337" w:hanging="708"/>
      </w:pPr>
      <w:r>
        <w:rPr>
          <w:noProof/>
        </w:rPr>
        <w:drawing>
          <wp:inline distT="0" distB="0" distL="0" distR="0">
            <wp:extent cx="7544435" cy="3061970"/>
            <wp:effectExtent l="0" t="0" r="0" b="5080"/>
            <wp:docPr id="10" name="图片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10"/>
                    <pic:cNvPicPr>
                      <a:picLocks noChangeAspect="1"/>
                    </pic:cNvPicPr>
                  </pic:nvPicPr>
                  <pic:blipFill>
                    <a:blip r:embed="rId29"/>
                    <a:stretch>
                      <a:fillRect/>
                    </a:stretch>
                  </pic:blipFill>
                  <pic:spPr>
                    <a:xfrm>
                      <a:off x="0" y="0"/>
                      <a:ext cx="7549116" cy="3064207"/>
                    </a:xfrm>
                    <a:prstGeom prst="rect">
                      <a:avLst/>
                    </a:prstGeom>
                  </pic:spPr>
                </pic:pic>
              </a:graphicData>
            </a:graphic>
          </wp:inline>
        </w:drawing>
      </w:r>
    </w:p>
    <w:p w:rsidR="00096C09" w:rsidRDefault="00B4584A" w:rsidP="00B4584A">
      <w:pPr>
        <w:spacing w:line="300" w:lineRule="auto"/>
        <w:ind w:leftChars="-337" w:left="2" w:hangingChars="337" w:hanging="710"/>
        <w:rPr>
          <w:b/>
          <w:bCs/>
          <w:color w:val="4BACC6" w:themeColor="accent5"/>
        </w:rPr>
      </w:pPr>
      <w:r>
        <w:rPr>
          <w:rFonts w:hint="eastAsia"/>
          <w:b/>
          <w:bCs/>
          <w:color w:val="4BACC6" w:themeColor="accent5"/>
        </w:rPr>
        <w:t>//</w:t>
      </w:r>
      <w:r>
        <w:rPr>
          <w:rFonts w:hint="eastAsia"/>
          <w:b/>
          <w:bCs/>
          <w:color w:val="4BACC6" w:themeColor="accent5"/>
        </w:rPr>
        <w:t>工器具要增加状态栏，表示工器具是好是坏，坏的工器具就不能被选中使用。</w:t>
      </w:r>
    </w:p>
    <w:p w:rsidR="00096C09" w:rsidRDefault="00B4584A" w:rsidP="00B4584A">
      <w:pPr>
        <w:spacing w:line="300" w:lineRule="auto"/>
        <w:ind w:leftChars="-337" w:hangingChars="337" w:hanging="708"/>
      </w:pPr>
      <w:r>
        <w:rPr>
          <w:noProof/>
        </w:rPr>
        <w:drawing>
          <wp:inline distT="0" distB="0" distL="0" distR="0">
            <wp:extent cx="7577455" cy="2932430"/>
            <wp:effectExtent l="0" t="0" r="4445" b="1270"/>
            <wp:docPr id="86" name="图片 8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pic:cNvPicPr>
                      <a:picLocks noChangeAspect="1"/>
                    </pic:cNvPicPr>
                  </pic:nvPicPr>
                  <pic:blipFill>
                    <a:blip r:embed="rId30"/>
                    <a:stretch>
                      <a:fillRect/>
                    </a:stretch>
                  </pic:blipFill>
                  <pic:spPr>
                    <a:xfrm>
                      <a:off x="0" y="0"/>
                      <a:ext cx="7582830" cy="2934836"/>
                    </a:xfrm>
                    <a:prstGeom prst="rect">
                      <a:avLst/>
                    </a:prstGeom>
                  </pic:spPr>
                </pic:pic>
              </a:graphicData>
            </a:graphic>
          </wp:inline>
        </w:drawing>
      </w:r>
    </w:p>
    <w:p w:rsidR="00096C09" w:rsidRDefault="00B4584A" w:rsidP="00B4584A">
      <w:pPr>
        <w:spacing w:line="300" w:lineRule="auto"/>
        <w:ind w:leftChars="-337" w:hangingChars="337" w:hanging="708"/>
      </w:pPr>
      <w:r>
        <w:rPr>
          <w:noProof/>
        </w:rPr>
        <w:lastRenderedPageBreak/>
        <w:drawing>
          <wp:inline distT="0" distB="0" distL="0" distR="0">
            <wp:extent cx="7513955" cy="3088005"/>
            <wp:effectExtent l="0" t="0" r="0" b="0"/>
            <wp:docPr id="90" name="图片 9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pic:cNvPicPr>
                      <a:picLocks noChangeAspect="1"/>
                    </pic:cNvPicPr>
                  </pic:nvPicPr>
                  <pic:blipFill>
                    <a:blip r:embed="rId31"/>
                    <a:stretch>
                      <a:fillRect/>
                    </a:stretch>
                  </pic:blipFill>
                  <pic:spPr>
                    <a:xfrm>
                      <a:off x="0" y="0"/>
                      <a:ext cx="7525407" cy="3092907"/>
                    </a:xfrm>
                    <a:prstGeom prst="rect">
                      <a:avLst/>
                    </a:prstGeom>
                  </pic:spPr>
                </pic:pic>
              </a:graphicData>
            </a:graphic>
          </wp:inline>
        </w:drawing>
      </w:r>
    </w:p>
    <w:p w:rsidR="00096C09" w:rsidRDefault="00B4584A" w:rsidP="00B4584A">
      <w:pPr>
        <w:spacing w:line="300" w:lineRule="auto"/>
        <w:ind w:leftChars="-337" w:hangingChars="337" w:hanging="708"/>
      </w:pPr>
      <w:r>
        <w:rPr>
          <w:noProof/>
        </w:rPr>
        <w:drawing>
          <wp:inline distT="0" distB="0" distL="0" distR="0">
            <wp:extent cx="7502525" cy="2854960"/>
            <wp:effectExtent l="0" t="0" r="3175" b="2540"/>
            <wp:docPr id="93" name="图片 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pic:cNvPicPr>
                      <a:picLocks noChangeAspect="1"/>
                    </pic:cNvPicPr>
                  </pic:nvPicPr>
                  <pic:blipFill>
                    <a:blip r:embed="rId32"/>
                    <a:stretch>
                      <a:fillRect/>
                    </a:stretch>
                  </pic:blipFill>
                  <pic:spPr>
                    <a:xfrm>
                      <a:off x="0" y="0"/>
                      <a:ext cx="7506206" cy="2856528"/>
                    </a:xfrm>
                    <a:prstGeom prst="rect">
                      <a:avLst/>
                    </a:prstGeom>
                  </pic:spPr>
                </pic:pic>
              </a:graphicData>
            </a:graphic>
          </wp:inline>
        </w:drawing>
      </w:r>
    </w:p>
    <w:p w:rsidR="00096C09" w:rsidRDefault="00B4584A">
      <w:pPr>
        <w:pStyle w:val="2"/>
        <w:numPr>
          <w:ilvl w:val="0"/>
          <w:numId w:val="2"/>
        </w:numPr>
        <w:tabs>
          <w:tab w:val="left" w:pos="567"/>
          <w:tab w:val="left" w:pos="993"/>
        </w:tabs>
      </w:pPr>
      <w:r>
        <w:rPr>
          <w:rFonts w:hint="eastAsia"/>
        </w:rPr>
        <w:t>上线作业计划管理：福州工务段</w:t>
      </w:r>
      <w:r>
        <w:rPr>
          <w:rFonts w:hint="eastAsia"/>
        </w:rPr>
        <w:t>&gt;</w:t>
      </w:r>
      <w:r>
        <w:rPr>
          <w:rFonts w:hint="eastAsia"/>
        </w:rPr>
        <w:t>福州东车间</w:t>
      </w:r>
      <w:r>
        <w:rPr>
          <w:rFonts w:hint="eastAsia"/>
        </w:rPr>
        <w:t>-&gt;</w:t>
      </w:r>
      <w:r>
        <w:rPr>
          <w:rFonts w:hint="eastAsia"/>
          <w:color w:val="00B050"/>
        </w:rPr>
        <w:t>作业计划管理员</w:t>
      </w:r>
      <w:r>
        <w:rPr>
          <w:rFonts w:hint="eastAsia"/>
        </w:rPr>
        <w:t>，测试账号：计划</w:t>
      </w:r>
      <w:r w:rsidR="00FC65A2">
        <w:rPr>
          <w:rFonts w:hint="eastAsia"/>
        </w:rPr>
        <w:t>admin</w:t>
      </w:r>
    </w:p>
    <w:p w:rsidR="00096C09" w:rsidRDefault="00B4584A">
      <w:pPr>
        <w:pStyle w:val="a6"/>
        <w:numPr>
          <w:ilvl w:val="0"/>
          <w:numId w:val="9"/>
        </w:numPr>
        <w:spacing w:line="300" w:lineRule="auto"/>
        <w:ind w:firstLineChars="0"/>
      </w:pPr>
      <w:r>
        <w:rPr>
          <w:rFonts w:hint="eastAsia"/>
        </w:rPr>
        <w:t>导入天窗作业计划：上传作业计划</w:t>
      </w:r>
    </w:p>
    <w:p w:rsidR="00096C09" w:rsidRDefault="00B4584A">
      <w:pPr>
        <w:pStyle w:val="a6"/>
        <w:numPr>
          <w:ilvl w:val="0"/>
          <w:numId w:val="9"/>
        </w:numPr>
        <w:spacing w:line="300" w:lineRule="auto"/>
        <w:ind w:firstLineChars="0"/>
        <w:rPr>
          <w:b/>
          <w:color w:val="00B0F0"/>
        </w:rPr>
      </w:pPr>
      <w:r>
        <w:rPr>
          <w:rFonts w:hint="eastAsia"/>
        </w:rPr>
        <w:t>作业计划整理</w:t>
      </w:r>
      <w:r>
        <w:rPr>
          <w:rFonts w:hint="eastAsia"/>
          <w:b/>
          <w:color w:val="00B0F0"/>
        </w:rPr>
        <w:t xml:space="preserve"> </w:t>
      </w:r>
      <w:r>
        <w:rPr>
          <w:rFonts w:hint="eastAsia"/>
          <w:b/>
          <w:color w:val="00B0F0"/>
        </w:rPr>
        <w:t>：</w:t>
      </w:r>
      <w:r>
        <w:rPr>
          <w:rFonts w:hint="eastAsia"/>
          <w:b/>
          <w:color w:val="C00000"/>
        </w:rPr>
        <w:t>完善作业计划，选择</w:t>
      </w:r>
      <w:r>
        <w:rPr>
          <w:rFonts w:hint="eastAsia"/>
          <w:b/>
          <w:color w:val="C00000"/>
        </w:rPr>
        <w:t>/</w:t>
      </w:r>
      <w:r>
        <w:rPr>
          <w:rFonts w:hint="eastAsia"/>
          <w:b/>
          <w:color w:val="C00000"/>
        </w:rPr>
        <w:t>整理作业人员和工器具，确定到每一个工具和每一个人。</w:t>
      </w:r>
    </w:p>
    <w:p w:rsidR="00096C09" w:rsidRDefault="00B4584A">
      <w:pPr>
        <w:pStyle w:val="a6"/>
        <w:numPr>
          <w:ilvl w:val="0"/>
          <w:numId w:val="9"/>
        </w:numPr>
        <w:spacing w:line="300" w:lineRule="auto"/>
        <w:ind w:firstLineChars="0"/>
      </w:pPr>
      <w:r>
        <w:rPr>
          <w:rFonts w:hint="eastAsia"/>
        </w:rPr>
        <w:t>作业计划查询</w:t>
      </w:r>
    </w:p>
    <w:p w:rsidR="00096C09" w:rsidRDefault="00B4584A">
      <w:pPr>
        <w:pStyle w:val="a6"/>
        <w:numPr>
          <w:ilvl w:val="0"/>
          <w:numId w:val="9"/>
        </w:numPr>
        <w:spacing w:line="300" w:lineRule="auto"/>
        <w:ind w:firstLineChars="0"/>
      </w:pPr>
      <w:r>
        <w:rPr>
          <w:rFonts w:hint="eastAsia"/>
        </w:rPr>
        <w:t>报表统计查询</w:t>
      </w:r>
    </w:p>
    <w:p w:rsidR="00096C09" w:rsidRDefault="00B4584A">
      <w:pPr>
        <w:spacing w:line="300" w:lineRule="auto"/>
      </w:pPr>
      <w:r>
        <w:rPr>
          <w:noProof/>
        </w:rPr>
        <w:lastRenderedPageBreak/>
        <w:drawing>
          <wp:inline distT="0" distB="0" distL="0" distR="0">
            <wp:extent cx="5486400" cy="2711450"/>
            <wp:effectExtent l="0" t="0" r="0" b="0"/>
            <wp:docPr id="25" name="图片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pic:cNvPicPr>
                      <a:picLocks noChangeAspect="1"/>
                    </pic:cNvPicPr>
                  </pic:nvPicPr>
                  <pic:blipFill>
                    <a:blip r:embed="rId33"/>
                    <a:stretch>
                      <a:fillRect/>
                    </a:stretch>
                  </pic:blipFill>
                  <pic:spPr>
                    <a:xfrm>
                      <a:off x="0" y="0"/>
                      <a:ext cx="5486400" cy="2711450"/>
                    </a:xfrm>
                    <a:prstGeom prst="rect">
                      <a:avLst/>
                    </a:prstGeom>
                  </pic:spPr>
                </pic:pic>
              </a:graphicData>
            </a:graphic>
          </wp:inline>
        </w:drawing>
      </w:r>
    </w:p>
    <w:p w:rsidR="00096C09" w:rsidRDefault="00B4584A" w:rsidP="00B4584A">
      <w:pPr>
        <w:spacing w:line="300" w:lineRule="auto"/>
        <w:ind w:leftChars="-337" w:hangingChars="337" w:hanging="708"/>
      </w:pPr>
      <w:r>
        <w:rPr>
          <w:noProof/>
        </w:rPr>
        <w:drawing>
          <wp:inline distT="0" distB="0" distL="0" distR="0">
            <wp:extent cx="7575550" cy="1533525"/>
            <wp:effectExtent l="0" t="0" r="6350" b="0"/>
            <wp:docPr id="77" name="图片 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pic:cNvPicPr>
                      <a:picLocks noChangeAspect="1"/>
                    </pic:cNvPicPr>
                  </pic:nvPicPr>
                  <pic:blipFill>
                    <a:blip r:embed="rId34"/>
                    <a:stretch>
                      <a:fillRect/>
                    </a:stretch>
                  </pic:blipFill>
                  <pic:spPr>
                    <a:xfrm>
                      <a:off x="0" y="0"/>
                      <a:ext cx="7575561" cy="1533525"/>
                    </a:xfrm>
                    <a:prstGeom prst="rect">
                      <a:avLst/>
                    </a:prstGeom>
                  </pic:spPr>
                </pic:pic>
              </a:graphicData>
            </a:graphic>
          </wp:inline>
        </w:drawing>
      </w:r>
    </w:p>
    <w:p w:rsidR="00096C09" w:rsidRDefault="00B4584A" w:rsidP="00B4584A">
      <w:pPr>
        <w:spacing w:line="300" w:lineRule="auto"/>
        <w:ind w:leftChars="-337" w:hangingChars="337" w:hanging="708"/>
      </w:pPr>
      <w:r>
        <w:rPr>
          <w:noProof/>
        </w:rPr>
        <w:drawing>
          <wp:inline distT="0" distB="0" distL="0" distR="0">
            <wp:extent cx="7520940" cy="3609975"/>
            <wp:effectExtent l="0" t="0" r="3810" b="0"/>
            <wp:docPr id="75" name="图片 7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pic:cNvPicPr>
                      <a:picLocks noChangeAspect="1"/>
                    </pic:cNvPicPr>
                  </pic:nvPicPr>
                  <pic:blipFill>
                    <a:blip r:embed="rId35"/>
                    <a:stretch>
                      <a:fillRect/>
                    </a:stretch>
                  </pic:blipFill>
                  <pic:spPr>
                    <a:xfrm>
                      <a:off x="0" y="0"/>
                      <a:ext cx="7533861" cy="3616079"/>
                    </a:xfrm>
                    <a:prstGeom prst="rect">
                      <a:avLst/>
                    </a:prstGeom>
                  </pic:spPr>
                </pic:pic>
              </a:graphicData>
            </a:graphic>
          </wp:inline>
        </w:drawing>
      </w:r>
    </w:p>
    <w:p w:rsidR="00096C09" w:rsidRDefault="00B4584A">
      <w:pPr>
        <w:spacing w:line="300" w:lineRule="auto"/>
        <w:ind w:leftChars="337" w:left="709" w:rightChars="-281" w:right="-590" w:hanging="1"/>
      </w:pPr>
      <w:r>
        <w:rPr>
          <w:noProof/>
        </w:rPr>
        <w:lastRenderedPageBreak/>
        <w:drawing>
          <wp:inline distT="0" distB="0" distL="0" distR="0">
            <wp:extent cx="6616065" cy="1966595"/>
            <wp:effectExtent l="0" t="0" r="0" b="0"/>
            <wp:docPr id="103" name="图片 1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pic:cNvPicPr>
                      <a:picLocks noChangeAspect="1"/>
                    </pic:cNvPicPr>
                  </pic:nvPicPr>
                  <pic:blipFill>
                    <a:blip r:embed="rId36"/>
                    <a:stretch>
                      <a:fillRect/>
                    </a:stretch>
                  </pic:blipFill>
                  <pic:spPr>
                    <a:xfrm>
                      <a:off x="0" y="0"/>
                      <a:ext cx="6612850" cy="1965750"/>
                    </a:xfrm>
                    <a:prstGeom prst="rect">
                      <a:avLst/>
                    </a:prstGeom>
                  </pic:spPr>
                </pic:pic>
              </a:graphicData>
            </a:graphic>
          </wp:inline>
        </w:drawing>
      </w:r>
      <w:r>
        <w:rPr>
          <w:noProof/>
        </w:rPr>
        <w:drawing>
          <wp:inline distT="0" distB="0" distL="0" distR="0">
            <wp:extent cx="6639560" cy="2190750"/>
            <wp:effectExtent l="0" t="0" r="8890" b="0"/>
            <wp:docPr id="102" name="图片 1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pic:cNvPicPr>
                      <a:picLocks noChangeAspect="1"/>
                    </pic:cNvPicPr>
                  </pic:nvPicPr>
                  <pic:blipFill>
                    <a:blip r:embed="rId37"/>
                    <a:stretch>
                      <a:fillRect/>
                    </a:stretch>
                  </pic:blipFill>
                  <pic:spPr>
                    <a:xfrm>
                      <a:off x="0" y="0"/>
                      <a:ext cx="6635933" cy="2189705"/>
                    </a:xfrm>
                    <a:prstGeom prst="rect">
                      <a:avLst/>
                    </a:prstGeom>
                  </pic:spPr>
                </pic:pic>
              </a:graphicData>
            </a:graphic>
          </wp:inline>
        </w:drawing>
      </w:r>
      <w:r>
        <w:rPr>
          <w:noProof/>
        </w:rPr>
        <w:drawing>
          <wp:inline distT="0" distB="0" distL="0" distR="0">
            <wp:extent cx="6638925" cy="2828925"/>
            <wp:effectExtent l="0" t="0" r="0" b="9525"/>
            <wp:docPr id="6"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pic:cNvPicPr>
                      <a:picLocks noChangeAspect="1"/>
                    </pic:cNvPicPr>
                  </pic:nvPicPr>
                  <pic:blipFill>
                    <a:blip r:embed="rId38"/>
                    <a:stretch>
                      <a:fillRect/>
                    </a:stretch>
                  </pic:blipFill>
                  <pic:spPr>
                    <a:xfrm>
                      <a:off x="0" y="0"/>
                      <a:ext cx="6640366" cy="2829841"/>
                    </a:xfrm>
                    <a:prstGeom prst="rect">
                      <a:avLst/>
                    </a:prstGeom>
                  </pic:spPr>
                </pic:pic>
              </a:graphicData>
            </a:graphic>
          </wp:inline>
        </w:drawing>
      </w:r>
    </w:p>
    <w:p w:rsidR="00096C09" w:rsidRDefault="00B4584A" w:rsidP="00B4584A">
      <w:pPr>
        <w:spacing w:line="300" w:lineRule="auto"/>
        <w:ind w:leftChars="-337" w:hangingChars="337" w:hanging="708"/>
      </w:pPr>
      <w:r>
        <w:rPr>
          <w:noProof/>
        </w:rPr>
        <w:drawing>
          <wp:inline distT="0" distB="0" distL="0" distR="0">
            <wp:extent cx="7518400" cy="2609850"/>
            <wp:effectExtent l="0" t="0" r="6350" b="0"/>
            <wp:docPr id="78" name="图片 7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pic:cNvPicPr>
                      <a:picLocks noChangeAspect="1"/>
                    </pic:cNvPicPr>
                  </pic:nvPicPr>
                  <pic:blipFill>
                    <a:blip r:embed="rId39"/>
                    <a:stretch>
                      <a:fillRect/>
                    </a:stretch>
                  </pic:blipFill>
                  <pic:spPr>
                    <a:xfrm>
                      <a:off x="0" y="0"/>
                      <a:ext cx="7518874" cy="2609850"/>
                    </a:xfrm>
                    <a:prstGeom prst="rect">
                      <a:avLst/>
                    </a:prstGeom>
                  </pic:spPr>
                </pic:pic>
              </a:graphicData>
            </a:graphic>
          </wp:inline>
        </w:drawing>
      </w:r>
    </w:p>
    <w:p w:rsidR="00096C09" w:rsidRDefault="00B4584A" w:rsidP="00B4584A">
      <w:pPr>
        <w:spacing w:line="300" w:lineRule="auto"/>
        <w:ind w:leftChars="-337" w:hangingChars="337" w:hanging="708"/>
      </w:pPr>
      <w:r>
        <w:rPr>
          <w:noProof/>
        </w:rPr>
        <w:lastRenderedPageBreak/>
        <w:drawing>
          <wp:inline distT="0" distB="0" distL="0" distR="0">
            <wp:extent cx="7550150" cy="3220720"/>
            <wp:effectExtent l="0" t="0" r="0" b="0"/>
            <wp:docPr id="81" name="图片 8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pic:cNvPicPr>
                      <a:picLocks noChangeAspect="1"/>
                    </pic:cNvPicPr>
                  </pic:nvPicPr>
                  <pic:blipFill>
                    <a:blip r:embed="rId40"/>
                    <a:stretch>
                      <a:fillRect/>
                    </a:stretch>
                  </pic:blipFill>
                  <pic:spPr>
                    <a:xfrm>
                      <a:off x="0" y="0"/>
                      <a:ext cx="7550728" cy="3221294"/>
                    </a:xfrm>
                    <a:prstGeom prst="rect">
                      <a:avLst/>
                    </a:prstGeom>
                  </pic:spPr>
                </pic:pic>
              </a:graphicData>
            </a:graphic>
          </wp:inline>
        </w:drawing>
      </w:r>
    </w:p>
    <w:p w:rsidR="00096C09" w:rsidRDefault="00B4584A" w:rsidP="00B4584A">
      <w:pPr>
        <w:spacing w:line="300" w:lineRule="auto"/>
        <w:ind w:leftChars="-237" w:hangingChars="237" w:hanging="498"/>
        <w:rPr>
          <w:color w:val="FF0000"/>
        </w:rPr>
      </w:pPr>
      <w:r>
        <w:rPr>
          <w:rFonts w:hint="eastAsia"/>
          <w:color w:val="FF0000"/>
        </w:rPr>
        <w:t>注：为方便管理，一种工具只会放到一个仓库里。</w:t>
      </w:r>
    </w:p>
    <w:p w:rsidR="00096C09" w:rsidRDefault="00B4584A">
      <w:pPr>
        <w:widowControl/>
        <w:jc w:val="left"/>
        <w:rPr>
          <w:b/>
          <w:bCs/>
          <w:kern w:val="44"/>
          <w:sz w:val="44"/>
          <w:szCs w:val="44"/>
        </w:rPr>
      </w:pPr>
      <w:r>
        <w:br w:type="page"/>
      </w:r>
    </w:p>
    <w:p w:rsidR="00096C09" w:rsidRDefault="00B4584A">
      <w:pPr>
        <w:pStyle w:val="1"/>
        <w:numPr>
          <w:ilvl w:val="0"/>
          <w:numId w:val="0"/>
        </w:numPr>
        <w:ind w:left="420" w:hanging="420"/>
      </w:pPr>
      <w:r>
        <w:rPr>
          <w:rFonts w:hint="eastAsia"/>
        </w:rPr>
        <w:lastRenderedPageBreak/>
        <w:t>第二章</w:t>
      </w:r>
      <w:r>
        <w:rPr>
          <w:rFonts w:hint="eastAsia"/>
        </w:rPr>
        <w:t xml:space="preserve"> </w:t>
      </w:r>
      <w:proofErr w:type="gramStart"/>
      <w:r>
        <w:rPr>
          <w:rFonts w:hint="eastAsia"/>
        </w:rPr>
        <w:t>手机版</w:t>
      </w:r>
      <w:proofErr w:type="gramEnd"/>
      <w:r>
        <w:rPr>
          <w:rFonts w:hint="eastAsia"/>
        </w:rPr>
        <w:t>详细设计</w:t>
      </w:r>
    </w:p>
    <w:p w:rsidR="00096C09" w:rsidRDefault="00B4584A">
      <w:proofErr w:type="gramStart"/>
      <w:r>
        <w:rPr>
          <w:rFonts w:hint="eastAsia"/>
          <w:szCs w:val="21"/>
        </w:rPr>
        <w:t>手机版</w:t>
      </w:r>
      <w:proofErr w:type="gramEnd"/>
      <w:r>
        <w:rPr>
          <w:rFonts w:hint="eastAsia"/>
          <w:szCs w:val="21"/>
        </w:rPr>
        <w:t>模型</w:t>
      </w:r>
      <w:r>
        <w:rPr>
          <w:rFonts w:hint="eastAsia"/>
          <w:color w:val="FF0000"/>
          <w:szCs w:val="21"/>
        </w:rPr>
        <w:t>测试链接：</w:t>
      </w:r>
      <w:hyperlink r:id="rId41" w:history="1">
        <w:r>
          <w:rPr>
            <w:rStyle w:val="a5"/>
          </w:rPr>
          <w:t>https://pro.modao.cc/app/OkaRQS5zW2Z5R6Gs10hmP7s2jJJJCO8</w:t>
        </w:r>
      </w:hyperlink>
    </w:p>
    <w:p w:rsidR="00096C09" w:rsidRDefault="00096C09">
      <w:pPr>
        <w:rPr>
          <w:szCs w:val="21"/>
        </w:rPr>
      </w:pPr>
    </w:p>
    <w:p w:rsidR="00096C09" w:rsidRDefault="00B4584A">
      <w:pPr>
        <w:keepNext/>
        <w:keepLines/>
        <w:spacing w:before="240" w:after="120" w:line="300" w:lineRule="auto"/>
        <w:outlineLvl w:val="1"/>
        <w:rPr>
          <w:rFonts w:ascii="Cambria" w:eastAsia="宋体" w:hAnsi="Cambria" w:cs="Times New Roman"/>
          <w:b/>
          <w:bCs/>
          <w:sz w:val="30"/>
          <w:szCs w:val="32"/>
        </w:rPr>
      </w:pPr>
      <w:r>
        <w:rPr>
          <w:rFonts w:ascii="Cambria" w:eastAsia="宋体" w:hAnsi="Cambria" w:cs="Times New Roman" w:hint="eastAsia"/>
          <w:b/>
          <w:bCs/>
          <w:sz w:val="30"/>
          <w:szCs w:val="32"/>
        </w:rPr>
        <w:t>登陆界面</w:t>
      </w:r>
    </w:p>
    <w:p w:rsidR="00096C09" w:rsidRDefault="00B4584A">
      <w:pPr>
        <w:jc w:val="left"/>
        <w:rPr>
          <w:rFonts w:ascii="Calibri" w:eastAsia="宋体" w:hAnsi="Calibri" w:cs="Times New Roman"/>
        </w:rPr>
      </w:pPr>
      <w:r>
        <w:rPr>
          <w:rFonts w:ascii="Calibri" w:eastAsia="宋体" w:hAnsi="Calibri" w:cs="Times New Roman"/>
          <w:noProof/>
        </w:rPr>
        <w:drawing>
          <wp:inline distT="0" distB="0" distL="0" distR="0">
            <wp:extent cx="2579370" cy="2933065"/>
            <wp:effectExtent l="0" t="0" r="0" b="635"/>
            <wp:docPr id="101" name="图片 1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pic:cNvPicPr>
                      <a:picLocks noChangeAspect="1" noChangeArrowheads="1"/>
                    </pic:cNvPicPr>
                  </pic:nvPicPr>
                  <pic:blipFill>
                    <a:blip r:embed="rId42">
                      <a:extLst>
                        <a:ext uri="{28A0092B-C50C-407E-A947-70E740481C1C}">
                          <a14:useLocalDpi xmlns:a14="http://schemas.microsoft.com/office/drawing/2010/main" val="0"/>
                        </a:ext>
                      </a:extLst>
                    </a:blip>
                    <a:srcRect/>
                    <a:stretch>
                      <a:fillRect/>
                    </a:stretch>
                  </pic:blipFill>
                  <pic:spPr>
                    <a:xfrm>
                      <a:off x="0" y="0"/>
                      <a:ext cx="2579370" cy="2933065"/>
                    </a:xfrm>
                    <a:prstGeom prst="rect">
                      <a:avLst/>
                    </a:prstGeom>
                    <a:noFill/>
                    <a:ln>
                      <a:noFill/>
                    </a:ln>
                  </pic:spPr>
                </pic:pic>
              </a:graphicData>
            </a:graphic>
          </wp:inline>
        </w:drawing>
      </w:r>
    </w:p>
    <w:p w:rsidR="00096C09" w:rsidRDefault="00B4584A">
      <w:pPr>
        <w:keepNext/>
        <w:keepLines/>
        <w:spacing w:before="240" w:after="120" w:line="300" w:lineRule="auto"/>
        <w:outlineLvl w:val="1"/>
        <w:rPr>
          <w:rFonts w:ascii="Cambria" w:eastAsia="宋体" w:hAnsi="Cambria" w:cs="Times New Roman"/>
          <w:b/>
          <w:bCs/>
          <w:sz w:val="30"/>
          <w:szCs w:val="32"/>
        </w:rPr>
      </w:pPr>
      <w:r>
        <w:rPr>
          <w:rFonts w:ascii="Cambria" w:eastAsia="宋体" w:hAnsi="Cambria" w:cs="Times New Roman" w:hint="eastAsia"/>
          <w:b/>
          <w:bCs/>
          <w:sz w:val="30"/>
          <w:szCs w:val="32"/>
        </w:rPr>
        <w:t>作业负责人</w:t>
      </w:r>
    </w:p>
    <w:p w:rsidR="00096C09" w:rsidRDefault="00B4584A">
      <w:pPr>
        <w:rPr>
          <w:rFonts w:ascii="Calibri" w:eastAsia="宋体" w:hAnsi="Calibri" w:cs="Times New Roman"/>
          <w:b/>
          <w:bCs/>
          <w:color w:val="FF0000"/>
        </w:rPr>
      </w:pPr>
      <w:r>
        <w:rPr>
          <w:rFonts w:ascii="Calibri" w:eastAsia="宋体" w:hAnsi="Calibri" w:cs="Times New Roman" w:hint="eastAsia"/>
        </w:rPr>
        <w:t>介绍：</w:t>
      </w:r>
      <w:r>
        <w:rPr>
          <w:rFonts w:ascii="Calibri" w:eastAsia="宋体" w:hAnsi="Calibri" w:cs="Times New Roman" w:hint="eastAsia"/>
          <w:color w:val="FF0000"/>
        </w:rPr>
        <w:t>以工单为主线，登陆后直接进入作业计划列表</w:t>
      </w:r>
      <w:r>
        <w:rPr>
          <w:rFonts w:ascii="Calibri" w:eastAsia="宋体" w:hAnsi="Calibri" w:cs="Times New Roman" w:hint="eastAsia"/>
          <w:b/>
          <w:bCs/>
          <w:color w:val="FF0000"/>
        </w:rPr>
        <w:t>。</w:t>
      </w:r>
    </w:p>
    <w:p w:rsidR="00096C09" w:rsidRDefault="00B4584A">
      <w:pPr>
        <w:keepNext/>
        <w:keepLines/>
        <w:spacing w:before="120" w:line="415" w:lineRule="auto"/>
        <w:outlineLvl w:val="2"/>
        <w:rPr>
          <w:rFonts w:ascii="Calibri" w:eastAsia="宋体" w:hAnsi="Calibri" w:cs="Times New Roman"/>
          <w:b/>
          <w:bCs/>
          <w:sz w:val="28"/>
          <w:szCs w:val="32"/>
        </w:rPr>
      </w:pPr>
      <w:r>
        <w:rPr>
          <w:rFonts w:ascii="Calibri" w:eastAsia="宋体" w:hAnsi="Calibri" w:cs="Times New Roman" w:hint="eastAsia"/>
          <w:b/>
          <w:bCs/>
          <w:sz w:val="28"/>
          <w:szCs w:val="32"/>
        </w:rPr>
        <w:t>作业计划列表</w:t>
      </w:r>
    </w:p>
    <w:p w:rsidR="00096C09" w:rsidRDefault="00B4584A">
      <w:pPr>
        <w:rPr>
          <w:rFonts w:ascii="Calibri" w:eastAsia="宋体" w:hAnsi="Calibri" w:cs="Times New Roman"/>
        </w:rPr>
      </w:pPr>
      <w:r>
        <w:rPr>
          <w:rFonts w:ascii="Calibri" w:eastAsia="宋体" w:hAnsi="Calibri" w:cs="Times New Roman" w:hint="eastAsia"/>
        </w:rPr>
        <w:t>介绍：</w:t>
      </w:r>
      <w:r>
        <w:rPr>
          <w:rFonts w:ascii="Calibri" w:eastAsia="宋体" w:hAnsi="Calibri" w:cs="Times New Roman" w:hint="eastAsia"/>
          <w:color w:val="FF0000"/>
        </w:rPr>
        <w:t>负责人进入该模块仅显示一个工单（一个负责人一天至多负责一个工单）。</w:t>
      </w:r>
    </w:p>
    <w:p w:rsidR="00096C09" w:rsidRDefault="00B4584A">
      <w:pPr>
        <w:jc w:val="left"/>
        <w:rPr>
          <w:rFonts w:ascii="Calibri" w:eastAsia="宋体" w:hAnsi="Calibri" w:cs="Times New Roman"/>
        </w:rPr>
      </w:pPr>
      <w:r>
        <w:rPr>
          <w:noProof/>
        </w:rPr>
        <w:drawing>
          <wp:inline distT="0" distB="0" distL="0" distR="0">
            <wp:extent cx="3000375" cy="2514600"/>
            <wp:effectExtent l="0" t="0" r="9525" b="0"/>
            <wp:docPr id="104" name="图片 1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pic:cNvPicPr>
                      <a:picLocks noChangeAspect="1"/>
                    </pic:cNvPicPr>
                  </pic:nvPicPr>
                  <pic:blipFill>
                    <a:blip r:embed="rId43"/>
                    <a:stretch>
                      <a:fillRect/>
                    </a:stretch>
                  </pic:blipFill>
                  <pic:spPr>
                    <a:xfrm>
                      <a:off x="0" y="0"/>
                      <a:ext cx="3000375" cy="2514600"/>
                    </a:xfrm>
                    <a:prstGeom prst="rect">
                      <a:avLst/>
                    </a:prstGeom>
                  </pic:spPr>
                </pic:pic>
              </a:graphicData>
            </a:graphic>
          </wp:inline>
        </w:drawing>
      </w:r>
      <w:r>
        <w:rPr>
          <w:rFonts w:ascii="Calibri" w:eastAsia="宋体" w:hAnsi="Calibri" w:cs="Times New Roman"/>
        </w:rPr>
        <w:t xml:space="preserve"> </w:t>
      </w:r>
    </w:p>
    <w:p w:rsidR="00096C09" w:rsidRDefault="00096C09">
      <w:pPr>
        <w:jc w:val="left"/>
        <w:rPr>
          <w:rFonts w:ascii="Calibri" w:eastAsia="宋体" w:hAnsi="Calibri" w:cs="Times New Roman"/>
        </w:rPr>
      </w:pPr>
    </w:p>
    <w:p w:rsidR="00096C09" w:rsidRDefault="00096C09">
      <w:pPr>
        <w:jc w:val="left"/>
        <w:rPr>
          <w:rFonts w:ascii="Calibri" w:eastAsia="宋体" w:hAnsi="Calibri" w:cs="Times New Roman"/>
        </w:rPr>
      </w:pPr>
    </w:p>
    <w:p w:rsidR="00096C09" w:rsidRDefault="00096C09">
      <w:pPr>
        <w:jc w:val="left"/>
        <w:rPr>
          <w:rFonts w:ascii="Calibri" w:eastAsia="宋体" w:hAnsi="Calibri" w:cs="Times New Roman"/>
        </w:rPr>
      </w:pPr>
    </w:p>
    <w:p w:rsidR="00096C09" w:rsidRDefault="00096C09">
      <w:pPr>
        <w:jc w:val="left"/>
        <w:rPr>
          <w:rFonts w:ascii="Calibri" w:eastAsia="宋体" w:hAnsi="Calibri" w:cs="Times New Roman"/>
        </w:rPr>
      </w:pPr>
    </w:p>
    <w:p w:rsidR="00096C09" w:rsidRDefault="00096C09">
      <w:pPr>
        <w:jc w:val="left"/>
        <w:rPr>
          <w:rFonts w:ascii="Calibri" w:eastAsia="宋体" w:hAnsi="Calibri" w:cs="Times New Roman"/>
        </w:rPr>
      </w:pPr>
    </w:p>
    <w:p w:rsidR="00096C09" w:rsidRDefault="00B4584A">
      <w:pPr>
        <w:keepNext/>
        <w:keepLines/>
        <w:spacing w:before="120" w:line="415" w:lineRule="auto"/>
        <w:outlineLvl w:val="2"/>
        <w:rPr>
          <w:rFonts w:ascii="Calibri" w:eastAsia="宋体" w:hAnsi="Calibri" w:cs="Times New Roman"/>
          <w:b/>
          <w:bCs/>
          <w:sz w:val="28"/>
          <w:szCs w:val="32"/>
        </w:rPr>
      </w:pPr>
      <w:r>
        <w:rPr>
          <w:rFonts w:ascii="Calibri" w:eastAsia="宋体" w:hAnsi="Calibri" w:cs="Times New Roman" w:hint="eastAsia"/>
          <w:b/>
          <w:bCs/>
          <w:sz w:val="28"/>
          <w:szCs w:val="32"/>
        </w:rPr>
        <w:lastRenderedPageBreak/>
        <w:t>作业计划详情</w:t>
      </w:r>
    </w:p>
    <w:p w:rsidR="00096C09" w:rsidRDefault="00B4584A">
      <w:pPr>
        <w:rPr>
          <w:rFonts w:ascii="Calibri" w:eastAsia="宋体" w:hAnsi="Calibri" w:cs="Times New Roman"/>
        </w:rPr>
      </w:pPr>
      <w:r>
        <w:rPr>
          <w:rFonts w:ascii="Calibri" w:eastAsia="宋体" w:hAnsi="Calibri" w:cs="Times New Roman" w:hint="eastAsia"/>
        </w:rPr>
        <w:t>介绍：该页列出了当天作业计划的全部工作，点击子项可查看具体详情。</w:t>
      </w:r>
      <w:r>
        <w:rPr>
          <w:rFonts w:ascii="Calibri" w:eastAsia="宋体" w:hAnsi="Calibri" w:cs="Times New Roman" w:hint="eastAsia"/>
          <w:color w:val="FF0000"/>
        </w:rPr>
        <w:t>注：班前准备后也要清点，类似于进作业门清点。</w:t>
      </w:r>
    </w:p>
    <w:p w:rsidR="00096C09" w:rsidRDefault="00B4584A">
      <w:pPr>
        <w:jc w:val="left"/>
        <w:rPr>
          <w:rFonts w:ascii="Calibri" w:eastAsia="宋体" w:hAnsi="Calibri" w:cs="Times New Roman"/>
        </w:rPr>
      </w:pPr>
      <w:r>
        <w:rPr>
          <w:noProof/>
        </w:rPr>
        <w:drawing>
          <wp:inline distT="0" distB="0" distL="0" distR="0">
            <wp:extent cx="3886200" cy="3752215"/>
            <wp:effectExtent l="0" t="0" r="0" b="635"/>
            <wp:docPr id="105" name="图片 1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pic:cNvPicPr>
                      <a:picLocks noChangeAspect="1"/>
                    </pic:cNvPicPr>
                  </pic:nvPicPr>
                  <pic:blipFill>
                    <a:blip r:embed="rId44"/>
                    <a:stretch>
                      <a:fillRect/>
                    </a:stretch>
                  </pic:blipFill>
                  <pic:spPr>
                    <a:xfrm>
                      <a:off x="0" y="0"/>
                      <a:ext cx="3888518" cy="3754123"/>
                    </a:xfrm>
                    <a:prstGeom prst="rect">
                      <a:avLst/>
                    </a:prstGeom>
                  </pic:spPr>
                </pic:pic>
              </a:graphicData>
            </a:graphic>
          </wp:inline>
        </w:drawing>
      </w:r>
      <w:r>
        <w:t xml:space="preserve"> </w:t>
      </w:r>
    </w:p>
    <w:p w:rsidR="00096C09" w:rsidRDefault="00096C09">
      <w:pPr>
        <w:jc w:val="left"/>
        <w:rPr>
          <w:rFonts w:ascii="Calibri" w:eastAsia="宋体" w:hAnsi="Calibri" w:cs="Times New Roman"/>
        </w:rPr>
      </w:pPr>
    </w:p>
    <w:p w:rsidR="00096C09" w:rsidRDefault="00B4584A">
      <w:pPr>
        <w:ind w:left="420"/>
        <w:rPr>
          <w:rFonts w:ascii="Calibri" w:eastAsia="宋体" w:hAnsi="Calibri" w:cs="Times New Roman"/>
          <w:b/>
        </w:rPr>
      </w:pPr>
      <w:r>
        <w:rPr>
          <w:rFonts w:ascii="Calibri" w:eastAsia="宋体" w:hAnsi="Calibri" w:cs="Times New Roman" w:hint="eastAsia"/>
        </w:rPr>
        <w:t xml:space="preserve"> </w:t>
      </w:r>
    </w:p>
    <w:p w:rsidR="00096C09" w:rsidRDefault="00B4584A">
      <w:pPr>
        <w:keepNext/>
        <w:keepLines/>
        <w:spacing w:before="120" w:line="415" w:lineRule="auto"/>
        <w:outlineLvl w:val="2"/>
        <w:rPr>
          <w:rFonts w:ascii="Calibri" w:eastAsia="宋体" w:hAnsi="Calibri" w:cs="Times New Roman"/>
          <w:b/>
          <w:bCs/>
          <w:sz w:val="28"/>
          <w:szCs w:val="32"/>
        </w:rPr>
      </w:pPr>
      <w:r>
        <w:rPr>
          <w:rFonts w:ascii="Calibri" w:eastAsia="宋体" w:hAnsi="Calibri" w:cs="Times New Roman" w:hint="eastAsia"/>
          <w:b/>
          <w:bCs/>
          <w:sz w:val="28"/>
          <w:szCs w:val="32"/>
        </w:rPr>
        <w:t>班前准备</w:t>
      </w:r>
    </w:p>
    <w:p w:rsidR="00096C09" w:rsidRDefault="00B4584A">
      <w:pPr>
        <w:rPr>
          <w:color w:val="FF0000"/>
        </w:rPr>
      </w:pPr>
      <w:r>
        <w:rPr>
          <w:color w:val="FF0000"/>
        </w:rPr>
        <w:t>注</w:t>
      </w:r>
      <w:r>
        <w:rPr>
          <w:rFonts w:hint="eastAsia"/>
          <w:color w:val="FF0000"/>
        </w:rPr>
        <w:t>：</w:t>
      </w:r>
      <w:r>
        <w:rPr>
          <w:color w:val="FF0000"/>
        </w:rPr>
        <w:t>添加</w:t>
      </w:r>
      <w:r>
        <w:rPr>
          <w:rFonts w:hint="eastAsia"/>
          <w:color w:val="FF0000"/>
        </w:rPr>
        <w:t>“班前会议”模块，具体功能暂不实现（等以后根据工务段</w:t>
      </w:r>
      <w:proofErr w:type="gramStart"/>
      <w:r>
        <w:rPr>
          <w:rFonts w:hint="eastAsia"/>
          <w:color w:val="FF0000"/>
        </w:rPr>
        <w:t>使用方提的</w:t>
      </w:r>
      <w:proofErr w:type="gramEnd"/>
      <w:r>
        <w:rPr>
          <w:rFonts w:hint="eastAsia"/>
          <w:color w:val="FF0000"/>
        </w:rPr>
        <w:t>具体要求再开发实现）。</w:t>
      </w:r>
    </w:p>
    <w:p w:rsidR="00096C09" w:rsidRDefault="00B4584A">
      <w:pPr>
        <w:jc w:val="left"/>
        <w:rPr>
          <w:rFonts w:ascii="Calibri" w:eastAsia="宋体" w:hAnsi="Calibri" w:cs="Times New Roman"/>
        </w:rPr>
      </w:pPr>
      <w:r>
        <w:rPr>
          <w:noProof/>
        </w:rPr>
        <w:drawing>
          <wp:inline distT="0" distB="0" distL="0" distR="0">
            <wp:extent cx="3057525" cy="1971675"/>
            <wp:effectExtent l="0" t="0" r="9525" b="9525"/>
            <wp:docPr id="106" name="图片 1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6" name="图片 106"/>
                    <pic:cNvPicPr>
                      <a:picLocks noChangeAspect="1"/>
                    </pic:cNvPicPr>
                  </pic:nvPicPr>
                  <pic:blipFill>
                    <a:blip r:embed="rId45"/>
                    <a:stretch>
                      <a:fillRect/>
                    </a:stretch>
                  </pic:blipFill>
                  <pic:spPr>
                    <a:xfrm>
                      <a:off x="0" y="0"/>
                      <a:ext cx="3057525" cy="1971675"/>
                    </a:xfrm>
                    <a:prstGeom prst="rect">
                      <a:avLst/>
                    </a:prstGeom>
                  </pic:spPr>
                </pic:pic>
              </a:graphicData>
            </a:graphic>
          </wp:inline>
        </w:drawing>
      </w:r>
      <w:r>
        <w:rPr>
          <w:rFonts w:ascii="Calibri" w:eastAsia="宋体" w:hAnsi="Calibri" w:cs="Times New Roman"/>
        </w:rPr>
        <w:t xml:space="preserve"> </w:t>
      </w:r>
    </w:p>
    <w:p w:rsidR="00096C09" w:rsidRDefault="00B4584A">
      <w:pPr>
        <w:numPr>
          <w:ilvl w:val="0"/>
          <w:numId w:val="10"/>
        </w:numPr>
        <w:rPr>
          <w:rFonts w:ascii="Calibri" w:eastAsia="宋体" w:hAnsi="Calibri" w:cs="Times New Roman"/>
          <w:b/>
        </w:rPr>
      </w:pPr>
      <w:r>
        <w:rPr>
          <w:rFonts w:ascii="Calibri" w:eastAsia="宋体" w:hAnsi="Calibri" w:cs="Times New Roman" w:hint="eastAsia"/>
          <w:b/>
        </w:rPr>
        <w:t>班前准备</w:t>
      </w:r>
      <w:r>
        <w:rPr>
          <w:rFonts w:ascii="Calibri" w:eastAsia="宋体" w:hAnsi="Calibri" w:cs="Times New Roman" w:hint="eastAsia"/>
          <w:b/>
        </w:rPr>
        <w:t>-</w:t>
      </w:r>
      <w:proofErr w:type="gramStart"/>
      <w:r>
        <w:rPr>
          <w:rFonts w:ascii="Calibri" w:eastAsia="宋体" w:hAnsi="Calibri" w:cs="Times New Roman" w:hint="eastAsia"/>
          <w:b/>
        </w:rPr>
        <w:t>》</w:t>
      </w:r>
      <w:proofErr w:type="gramEnd"/>
      <w:r>
        <w:rPr>
          <w:rFonts w:ascii="Calibri" w:eastAsia="宋体" w:hAnsi="Calibri" w:cs="Times New Roman" w:hint="eastAsia"/>
          <w:b/>
        </w:rPr>
        <w:t>工器具准备</w:t>
      </w:r>
    </w:p>
    <w:p w:rsidR="00096C09" w:rsidRDefault="00B4584A">
      <w:pPr>
        <w:rPr>
          <w:rFonts w:ascii="Calibri" w:eastAsia="宋体" w:hAnsi="Calibri" w:cs="Times New Roman"/>
        </w:rPr>
      </w:pPr>
      <w:r>
        <w:rPr>
          <w:rFonts w:ascii="Calibri" w:eastAsia="宋体" w:hAnsi="Calibri" w:cs="Times New Roman" w:hint="eastAsia"/>
        </w:rPr>
        <w:t>介绍：对工单中的工器具进行“添加”、</w:t>
      </w:r>
      <w:r>
        <w:rPr>
          <w:rFonts w:ascii="Calibri" w:eastAsia="宋体" w:hAnsi="Calibri" w:cs="Times New Roman"/>
          <w:noProof/>
        </w:rPr>
        <w:drawing>
          <wp:inline distT="0" distB="0" distL="0" distR="0">
            <wp:extent cx="189865" cy="120650"/>
            <wp:effectExtent l="0" t="0" r="635" b="0"/>
            <wp:docPr id="96" name="图片 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pic:cNvPicPr>
                      <a:picLocks noChangeAspect="1" noChangeArrowheads="1"/>
                    </pic:cNvPicPr>
                  </pic:nvPicPr>
                  <pic:blipFill>
                    <a:blip r:embed="rId46">
                      <a:extLst>
                        <a:ext uri="{28A0092B-C50C-407E-A947-70E740481C1C}">
                          <a14:useLocalDpi xmlns:a14="http://schemas.microsoft.com/office/drawing/2010/main" val="0"/>
                        </a:ext>
                      </a:extLst>
                    </a:blip>
                    <a:srcRect/>
                    <a:stretch>
                      <a:fillRect/>
                    </a:stretch>
                  </pic:blipFill>
                  <pic:spPr>
                    <a:xfrm>
                      <a:off x="0" y="0"/>
                      <a:ext cx="189865" cy="120650"/>
                    </a:xfrm>
                    <a:prstGeom prst="rect">
                      <a:avLst/>
                    </a:prstGeom>
                    <a:noFill/>
                    <a:ln>
                      <a:noFill/>
                    </a:ln>
                  </pic:spPr>
                </pic:pic>
              </a:graphicData>
            </a:graphic>
          </wp:inline>
        </w:drawing>
      </w:r>
      <w:r>
        <w:rPr>
          <w:rFonts w:ascii="Calibri" w:eastAsia="宋体" w:hAnsi="Calibri" w:cs="Times New Roman" w:hint="eastAsia"/>
        </w:rPr>
        <w:t>设置是否“存放工具包”、“编辑工具数量”、“删除”、绑定定位器等。</w:t>
      </w:r>
    </w:p>
    <w:p w:rsidR="00096C09" w:rsidRDefault="00B4584A">
      <w:pPr>
        <w:rPr>
          <w:rFonts w:ascii="Calibri" w:eastAsia="宋体" w:hAnsi="Calibri" w:cs="Times New Roman"/>
        </w:rPr>
      </w:pPr>
      <w:r>
        <w:rPr>
          <w:rFonts w:ascii="Calibri" w:eastAsia="宋体" w:hAnsi="Calibri" w:cs="Times New Roman" w:hint="eastAsia"/>
          <w:color w:val="FF0000"/>
        </w:rPr>
        <w:t>注：工具分两大类准备，</w:t>
      </w:r>
      <w:r>
        <w:rPr>
          <w:rFonts w:ascii="Calibri" w:eastAsia="宋体" w:hAnsi="Calibri" w:cs="Times New Roman" w:hint="eastAsia"/>
          <w:color w:val="FF0000"/>
        </w:rPr>
        <w:t>1</w:t>
      </w:r>
      <w:r>
        <w:rPr>
          <w:rFonts w:ascii="Calibri" w:eastAsia="宋体" w:hAnsi="Calibri" w:cs="Times New Roman" w:hint="eastAsia"/>
          <w:color w:val="FF0000"/>
        </w:rPr>
        <w:t>）大工具（分开列出，绑定定位设备）；</w:t>
      </w:r>
      <w:r>
        <w:rPr>
          <w:rFonts w:ascii="Calibri" w:eastAsia="宋体" w:hAnsi="Calibri" w:cs="Times New Roman" w:hint="eastAsia"/>
          <w:color w:val="FF0000"/>
        </w:rPr>
        <w:t>2</w:t>
      </w:r>
      <w:r>
        <w:rPr>
          <w:rFonts w:ascii="Calibri" w:eastAsia="宋体" w:hAnsi="Calibri" w:cs="Times New Roman" w:hint="eastAsia"/>
          <w:color w:val="FF0000"/>
        </w:rPr>
        <w:t>）小工具（显示名称及数量，放工具包）。</w:t>
      </w:r>
    </w:p>
    <w:p w:rsidR="00096C09" w:rsidRDefault="00096C09">
      <w:pPr>
        <w:rPr>
          <w:rFonts w:ascii="Calibri" w:eastAsia="宋体" w:hAnsi="Calibri" w:cs="Times New Roman"/>
        </w:rPr>
      </w:pPr>
    </w:p>
    <w:p w:rsidR="00096C09" w:rsidRDefault="00B4584A">
      <w:pPr>
        <w:jc w:val="left"/>
        <w:rPr>
          <w:rFonts w:ascii="Calibri" w:eastAsia="宋体" w:hAnsi="Calibri" w:cs="Times New Roman"/>
        </w:rPr>
      </w:pPr>
      <w:r>
        <w:rPr>
          <w:noProof/>
        </w:rPr>
        <w:lastRenderedPageBreak/>
        <w:drawing>
          <wp:inline distT="0" distB="0" distL="0" distR="0">
            <wp:extent cx="2534920" cy="3562350"/>
            <wp:effectExtent l="0" t="0" r="0" b="0"/>
            <wp:docPr id="30" name="图片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pic:cNvPicPr>
                      <a:picLocks noChangeAspect="1"/>
                    </pic:cNvPicPr>
                  </pic:nvPicPr>
                  <pic:blipFill>
                    <a:blip r:embed="rId47"/>
                    <a:stretch>
                      <a:fillRect/>
                    </a:stretch>
                  </pic:blipFill>
                  <pic:spPr>
                    <a:xfrm>
                      <a:off x="0" y="0"/>
                      <a:ext cx="2535004" cy="3562710"/>
                    </a:xfrm>
                    <a:prstGeom prst="rect">
                      <a:avLst/>
                    </a:prstGeom>
                  </pic:spPr>
                </pic:pic>
              </a:graphicData>
            </a:graphic>
          </wp:inline>
        </w:drawing>
      </w:r>
      <w:r>
        <w:t xml:space="preserve"> </w:t>
      </w:r>
      <w:r>
        <w:rPr>
          <w:rFonts w:hint="eastAsia"/>
        </w:rPr>
        <w:t xml:space="preserve">  </w:t>
      </w:r>
      <w:r>
        <w:rPr>
          <w:noProof/>
        </w:rPr>
        <w:drawing>
          <wp:inline distT="0" distB="0" distL="0" distR="0">
            <wp:extent cx="2438400" cy="3631565"/>
            <wp:effectExtent l="0" t="0" r="0" b="6985"/>
            <wp:docPr id="31" name="图片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pic:cNvPicPr>
                      <a:picLocks noChangeAspect="1"/>
                    </pic:cNvPicPr>
                  </pic:nvPicPr>
                  <pic:blipFill>
                    <a:blip r:embed="rId48"/>
                    <a:stretch>
                      <a:fillRect/>
                    </a:stretch>
                  </pic:blipFill>
                  <pic:spPr>
                    <a:xfrm>
                      <a:off x="0" y="0"/>
                      <a:ext cx="2438655" cy="3631721"/>
                    </a:xfrm>
                    <a:prstGeom prst="rect">
                      <a:avLst/>
                    </a:prstGeom>
                  </pic:spPr>
                </pic:pic>
              </a:graphicData>
            </a:graphic>
          </wp:inline>
        </w:drawing>
      </w:r>
    </w:p>
    <w:p w:rsidR="00096C09" w:rsidRDefault="00B4584A">
      <w:pPr>
        <w:numPr>
          <w:ilvl w:val="0"/>
          <w:numId w:val="10"/>
        </w:numPr>
        <w:rPr>
          <w:rFonts w:ascii="Calibri" w:eastAsia="宋体" w:hAnsi="Calibri" w:cs="Times New Roman"/>
          <w:b/>
        </w:rPr>
      </w:pPr>
      <w:r>
        <w:rPr>
          <w:rFonts w:ascii="Calibri" w:eastAsia="宋体" w:hAnsi="Calibri" w:cs="Times New Roman" w:hint="eastAsia"/>
          <w:b/>
        </w:rPr>
        <w:t>班前准备</w:t>
      </w:r>
      <w:r>
        <w:rPr>
          <w:rFonts w:ascii="Calibri" w:eastAsia="宋体" w:hAnsi="Calibri" w:cs="Times New Roman" w:hint="eastAsia"/>
          <w:b/>
        </w:rPr>
        <w:t>-</w:t>
      </w:r>
      <w:proofErr w:type="gramStart"/>
      <w:r>
        <w:rPr>
          <w:rFonts w:ascii="Calibri" w:eastAsia="宋体" w:hAnsi="Calibri" w:cs="Times New Roman" w:hint="eastAsia"/>
          <w:b/>
        </w:rPr>
        <w:t>》</w:t>
      </w:r>
      <w:proofErr w:type="gramEnd"/>
      <w:r>
        <w:rPr>
          <w:rFonts w:ascii="Calibri" w:eastAsia="宋体" w:hAnsi="Calibri" w:cs="Times New Roman" w:hint="eastAsia"/>
          <w:b/>
        </w:rPr>
        <w:t>人员准备</w:t>
      </w:r>
    </w:p>
    <w:p w:rsidR="00096C09" w:rsidRDefault="00B4584A">
      <w:pPr>
        <w:rPr>
          <w:rFonts w:ascii="Calibri" w:eastAsia="宋体" w:hAnsi="Calibri" w:cs="Times New Roman"/>
          <w:color w:val="FF0000"/>
        </w:rPr>
      </w:pPr>
      <w:r>
        <w:rPr>
          <w:rFonts w:ascii="Calibri" w:eastAsia="宋体" w:hAnsi="Calibri" w:cs="Times New Roman" w:hint="eastAsia"/>
        </w:rPr>
        <w:t>介绍：可对工单中的作业人员进行“添加”、“删除”、绑定定位器等。</w:t>
      </w:r>
      <w:r>
        <w:rPr>
          <w:rFonts w:ascii="Calibri" w:eastAsia="宋体" w:hAnsi="Calibri" w:cs="Times New Roman" w:hint="eastAsia"/>
          <w:color w:val="FF0000"/>
        </w:rPr>
        <w:t xml:space="preserve"> </w:t>
      </w:r>
    </w:p>
    <w:p w:rsidR="00096C09" w:rsidRDefault="00B4584A">
      <w:pPr>
        <w:jc w:val="left"/>
        <w:rPr>
          <w:rFonts w:ascii="Calibri" w:eastAsia="宋体" w:hAnsi="Calibri" w:cs="Times New Roman"/>
        </w:rPr>
      </w:pPr>
      <w:r>
        <w:rPr>
          <w:noProof/>
        </w:rPr>
        <w:drawing>
          <wp:inline distT="0" distB="0" distL="0" distR="0">
            <wp:extent cx="2268220" cy="3322320"/>
            <wp:effectExtent l="0" t="0" r="0" b="0"/>
            <wp:docPr id="64" name="图片 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pic:cNvPicPr>
                      <a:picLocks noChangeAspect="1"/>
                    </pic:cNvPicPr>
                  </pic:nvPicPr>
                  <pic:blipFill>
                    <a:blip r:embed="rId49"/>
                    <a:stretch>
                      <a:fillRect/>
                    </a:stretch>
                  </pic:blipFill>
                  <pic:spPr>
                    <a:xfrm>
                      <a:off x="0" y="0"/>
                      <a:ext cx="2272720" cy="3328144"/>
                    </a:xfrm>
                    <a:prstGeom prst="rect">
                      <a:avLst/>
                    </a:prstGeom>
                  </pic:spPr>
                </pic:pic>
              </a:graphicData>
            </a:graphic>
          </wp:inline>
        </w:drawing>
      </w:r>
      <w:r>
        <w:t xml:space="preserve"> </w:t>
      </w:r>
      <w:r>
        <w:rPr>
          <w:rFonts w:hint="eastAsia"/>
        </w:rPr>
        <w:t xml:space="preserve">   </w:t>
      </w:r>
      <w:r>
        <w:rPr>
          <w:noProof/>
        </w:rPr>
        <w:drawing>
          <wp:inline distT="0" distB="0" distL="0" distR="0">
            <wp:extent cx="2070100" cy="3362960"/>
            <wp:effectExtent l="0" t="0" r="6350" b="8890"/>
            <wp:docPr id="65" name="图片 6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pic:cNvPicPr>
                      <a:picLocks noChangeAspect="1"/>
                    </pic:cNvPicPr>
                  </pic:nvPicPr>
                  <pic:blipFill>
                    <a:blip r:embed="rId50"/>
                    <a:stretch>
                      <a:fillRect/>
                    </a:stretch>
                  </pic:blipFill>
                  <pic:spPr>
                    <a:xfrm>
                      <a:off x="0" y="0"/>
                      <a:ext cx="2075970" cy="3372635"/>
                    </a:xfrm>
                    <a:prstGeom prst="rect">
                      <a:avLst/>
                    </a:prstGeom>
                  </pic:spPr>
                </pic:pic>
              </a:graphicData>
            </a:graphic>
          </wp:inline>
        </w:drawing>
      </w:r>
    </w:p>
    <w:p w:rsidR="00096C09" w:rsidRDefault="00B4584A">
      <w:pPr>
        <w:numPr>
          <w:ilvl w:val="0"/>
          <w:numId w:val="10"/>
        </w:numPr>
        <w:rPr>
          <w:rFonts w:ascii="Calibri" w:eastAsia="宋体" w:hAnsi="Calibri" w:cs="Times New Roman"/>
          <w:b/>
        </w:rPr>
      </w:pPr>
      <w:r>
        <w:rPr>
          <w:rFonts w:ascii="Calibri" w:eastAsia="宋体" w:hAnsi="Calibri" w:cs="Times New Roman" w:hint="eastAsia"/>
          <w:b/>
        </w:rPr>
        <w:t>班前准备</w:t>
      </w:r>
      <w:r>
        <w:rPr>
          <w:rFonts w:ascii="Calibri" w:eastAsia="宋体" w:hAnsi="Calibri" w:cs="Times New Roman" w:hint="eastAsia"/>
          <w:b/>
        </w:rPr>
        <w:t>-</w:t>
      </w:r>
      <w:proofErr w:type="gramStart"/>
      <w:r>
        <w:rPr>
          <w:rFonts w:ascii="Calibri" w:eastAsia="宋体" w:hAnsi="Calibri" w:cs="Times New Roman" w:hint="eastAsia"/>
          <w:b/>
        </w:rPr>
        <w:t>》</w:t>
      </w:r>
      <w:proofErr w:type="gramEnd"/>
      <w:r>
        <w:rPr>
          <w:rFonts w:ascii="Calibri" w:eastAsia="宋体" w:hAnsi="Calibri" w:cs="Times New Roman" w:hint="eastAsia"/>
          <w:b/>
        </w:rPr>
        <w:t>地图定位</w:t>
      </w:r>
    </w:p>
    <w:p w:rsidR="00096C09" w:rsidRDefault="00B4584A">
      <w:pPr>
        <w:ind w:left="420"/>
        <w:rPr>
          <w:rFonts w:ascii="Calibri" w:eastAsia="宋体" w:hAnsi="Calibri" w:cs="Times New Roman"/>
        </w:rPr>
      </w:pPr>
      <w:r>
        <w:rPr>
          <w:rFonts w:ascii="Calibri" w:eastAsia="宋体" w:hAnsi="Calibri" w:cs="Times New Roman" w:hint="eastAsia"/>
        </w:rPr>
        <w:t>介绍：班前准备时也可进行地图定位功能，查看已配备定位器的人员、工器具、工具包的位置信息。</w:t>
      </w:r>
    </w:p>
    <w:p w:rsidR="00096C09" w:rsidRDefault="00B4584A">
      <w:pPr>
        <w:jc w:val="left"/>
        <w:rPr>
          <w:rFonts w:ascii="Calibri" w:eastAsia="宋体" w:hAnsi="Calibri" w:cs="Times New Roman"/>
        </w:rPr>
      </w:pPr>
      <w:r>
        <w:rPr>
          <w:rFonts w:ascii="Calibri" w:eastAsia="宋体" w:hAnsi="Calibri" w:cs="Times New Roman"/>
          <w:noProof/>
        </w:rPr>
        <w:lastRenderedPageBreak/>
        <w:drawing>
          <wp:inline distT="0" distB="0" distL="0" distR="0">
            <wp:extent cx="1904365" cy="2828925"/>
            <wp:effectExtent l="0" t="0" r="635" b="0"/>
            <wp:docPr id="91" name="图片 9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pic:cNvPicPr>
                      <a:picLocks noChangeAspect="1" noChangeArrowheads="1"/>
                    </pic:cNvPicPr>
                  </pic:nvPicPr>
                  <pic:blipFill>
                    <a:blip r:embed="rId51">
                      <a:extLst>
                        <a:ext uri="{28A0092B-C50C-407E-A947-70E740481C1C}">
                          <a14:useLocalDpi xmlns:a14="http://schemas.microsoft.com/office/drawing/2010/main" val="0"/>
                        </a:ext>
                      </a:extLst>
                    </a:blip>
                    <a:srcRect/>
                    <a:stretch>
                      <a:fillRect/>
                    </a:stretch>
                  </pic:blipFill>
                  <pic:spPr>
                    <a:xfrm>
                      <a:off x="0" y="0"/>
                      <a:ext cx="1904837" cy="2829527"/>
                    </a:xfrm>
                    <a:prstGeom prst="rect">
                      <a:avLst/>
                    </a:prstGeom>
                    <a:noFill/>
                    <a:ln>
                      <a:noFill/>
                    </a:ln>
                  </pic:spPr>
                </pic:pic>
              </a:graphicData>
            </a:graphic>
          </wp:inline>
        </w:drawing>
      </w:r>
    </w:p>
    <w:p w:rsidR="00096C09" w:rsidRDefault="00B4584A">
      <w:pPr>
        <w:keepNext/>
        <w:keepLines/>
        <w:spacing w:before="120" w:line="415" w:lineRule="auto"/>
        <w:outlineLvl w:val="2"/>
        <w:rPr>
          <w:rFonts w:ascii="Calibri" w:eastAsia="宋体" w:hAnsi="Calibri" w:cs="Times New Roman"/>
          <w:b/>
          <w:bCs/>
          <w:sz w:val="28"/>
          <w:szCs w:val="32"/>
        </w:rPr>
      </w:pPr>
      <w:r>
        <w:rPr>
          <w:rFonts w:ascii="Calibri" w:eastAsia="宋体" w:hAnsi="Calibri" w:cs="Times New Roman" w:hint="eastAsia"/>
          <w:b/>
          <w:bCs/>
          <w:sz w:val="28"/>
          <w:szCs w:val="32"/>
        </w:rPr>
        <w:t>班前准备结束后清点人员和工器具</w:t>
      </w:r>
    </w:p>
    <w:p w:rsidR="00096C09" w:rsidRDefault="00B4584A">
      <w:pPr>
        <w:rPr>
          <w:rFonts w:ascii="Calibri" w:eastAsia="宋体" w:hAnsi="Calibri" w:cs="Times New Roman"/>
        </w:rPr>
      </w:pPr>
      <w:r>
        <w:rPr>
          <w:rFonts w:ascii="Calibri" w:eastAsia="宋体" w:hAnsi="Calibri" w:cs="Times New Roman" w:hint="eastAsia"/>
        </w:rPr>
        <w:t>介绍：班前准备结束后（出发前）也要进行人员及工器具清点工作。</w:t>
      </w:r>
    </w:p>
    <w:p w:rsidR="00096C09" w:rsidRDefault="00B4584A">
      <w:pPr>
        <w:rPr>
          <w:rFonts w:cs="Times New Roman"/>
          <w:b/>
          <w:color w:val="C00000"/>
        </w:rPr>
      </w:pPr>
      <w:r>
        <w:rPr>
          <w:rFonts w:cs="Times New Roman" w:hint="eastAsia"/>
          <w:b/>
          <w:color w:val="C00000"/>
        </w:rPr>
        <w:t>并通过设定一定范围内的上线人员定位器和工器具定位器的数量来进行人员和工器具的清点。</w:t>
      </w:r>
    </w:p>
    <w:p w:rsidR="00096C09" w:rsidRDefault="00B4584A">
      <w:pPr>
        <w:jc w:val="left"/>
        <w:rPr>
          <w:rFonts w:ascii="Calibri" w:eastAsia="宋体" w:hAnsi="Calibri" w:cs="Times New Roman"/>
        </w:rPr>
      </w:pPr>
      <w:r>
        <w:rPr>
          <w:noProof/>
        </w:rPr>
        <w:drawing>
          <wp:inline distT="0" distB="0" distL="0" distR="0">
            <wp:extent cx="2501265" cy="5733415"/>
            <wp:effectExtent l="0" t="0" r="0" b="635"/>
            <wp:docPr id="9"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pic:cNvPicPr>
                      <a:picLocks noChangeAspect="1"/>
                    </pic:cNvPicPr>
                  </pic:nvPicPr>
                  <pic:blipFill>
                    <a:blip r:embed="rId52"/>
                    <a:stretch>
                      <a:fillRect/>
                    </a:stretch>
                  </pic:blipFill>
                  <pic:spPr>
                    <a:xfrm>
                      <a:off x="0" y="0"/>
                      <a:ext cx="2502314" cy="5735461"/>
                    </a:xfrm>
                    <a:prstGeom prst="rect">
                      <a:avLst/>
                    </a:prstGeom>
                  </pic:spPr>
                </pic:pic>
              </a:graphicData>
            </a:graphic>
          </wp:inline>
        </w:drawing>
      </w:r>
    </w:p>
    <w:p w:rsidR="00096C09" w:rsidRDefault="00B4584A">
      <w:pPr>
        <w:keepNext/>
        <w:keepLines/>
        <w:spacing w:before="120" w:line="415" w:lineRule="auto"/>
        <w:outlineLvl w:val="2"/>
        <w:rPr>
          <w:rFonts w:ascii="Calibri" w:eastAsia="宋体" w:hAnsi="Calibri" w:cs="Times New Roman"/>
          <w:b/>
          <w:bCs/>
          <w:sz w:val="28"/>
          <w:szCs w:val="32"/>
        </w:rPr>
      </w:pPr>
      <w:r>
        <w:rPr>
          <w:rFonts w:ascii="Calibri" w:eastAsia="宋体" w:hAnsi="Calibri" w:cs="Times New Roman" w:hint="eastAsia"/>
          <w:b/>
          <w:bCs/>
          <w:sz w:val="28"/>
          <w:szCs w:val="32"/>
        </w:rPr>
        <w:lastRenderedPageBreak/>
        <w:t>进作业门前清点人员和工器具</w:t>
      </w:r>
    </w:p>
    <w:p w:rsidR="00096C09" w:rsidRDefault="00B4584A">
      <w:pPr>
        <w:rPr>
          <w:rFonts w:ascii="Calibri" w:eastAsia="宋体" w:hAnsi="Calibri" w:cs="Times New Roman"/>
        </w:rPr>
      </w:pPr>
      <w:r>
        <w:rPr>
          <w:rFonts w:ascii="Calibri" w:eastAsia="宋体" w:hAnsi="Calibri" w:cs="Times New Roman" w:hint="eastAsia"/>
        </w:rPr>
        <w:t>介绍：为了简化流程减少施工负责人的操作，在进出作业门时，不再使用扫描枪对无源工具进行清点。</w:t>
      </w:r>
    </w:p>
    <w:p w:rsidR="00096C09" w:rsidRDefault="00B4584A">
      <w:pPr>
        <w:rPr>
          <w:rFonts w:cs="Times New Roman"/>
          <w:color w:val="C00000"/>
        </w:rPr>
      </w:pPr>
      <w:r>
        <w:rPr>
          <w:rFonts w:cs="Times New Roman" w:hint="eastAsia"/>
          <w:color w:val="C00000"/>
        </w:rPr>
        <w:t>并通过设定一定范围内的上线人员定位器和工器具定位器的数量来进行人员和工器具的清点。</w:t>
      </w:r>
    </w:p>
    <w:p w:rsidR="00096C09" w:rsidRDefault="00B4584A">
      <w:pPr>
        <w:jc w:val="left"/>
        <w:rPr>
          <w:rFonts w:ascii="Calibri" w:eastAsia="宋体" w:hAnsi="Calibri" w:cs="Times New Roman"/>
        </w:rPr>
      </w:pPr>
      <w:r>
        <w:rPr>
          <w:noProof/>
        </w:rPr>
        <w:drawing>
          <wp:inline distT="0" distB="0" distL="0" distR="0">
            <wp:extent cx="2613660" cy="5647055"/>
            <wp:effectExtent l="0" t="0" r="0" b="0"/>
            <wp:docPr id="29" name="图片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pic:cNvPicPr>
                      <a:picLocks noChangeAspect="1"/>
                    </pic:cNvPicPr>
                  </pic:nvPicPr>
                  <pic:blipFill>
                    <a:blip r:embed="rId53"/>
                    <a:stretch>
                      <a:fillRect/>
                    </a:stretch>
                  </pic:blipFill>
                  <pic:spPr>
                    <a:xfrm>
                      <a:off x="0" y="0"/>
                      <a:ext cx="2614917" cy="5649801"/>
                    </a:xfrm>
                    <a:prstGeom prst="rect">
                      <a:avLst/>
                    </a:prstGeom>
                  </pic:spPr>
                </pic:pic>
              </a:graphicData>
            </a:graphic>
          </wp:inline>
        </w:drawing>
      </w:r>
    </w:p>
    <w:p w:rsidR="00096C09" w:rsidRDefault="00B4584A">
      <w:pPr>
        <w:keepNext/>
        <w:keepLines/>
        <w:spacing w:before="120" w:line="415" w:lineRule="auto"/>
        <w:outlineLvl w:val="2"/>
        <w:rPr>
          <w:rFonts w:ascii="Calibri" w:eastAsia="宋体" w:hAnsi="Calibri" w:cs="Times New Roman"/>
          <w:b/>
          <w:bCs/>
          <w:sz w:val="28"/>
          <w:szCs w:val="32"/>
        </w:rPr>
      </w:pPr>
      <w:r>
        <w:rPr>
          <w:rFonts w:ascii="Calibri" w:eastAsia="宋体" w:hAnsi="Calibri" w:cs="Times New Roman" w:hint="eastAsia"/>
          <w:b/>
          <w:bCs/>
          <w:sz w:val="28"/>
          <w:szCs w:val="32"/>
        </w:rPr>
        <w:t>作业开锁</w:t>
      </w:r>
    </w:p>
    <w:p w:rsidR="00096C09" w:rsidRDefault="00B4584A">
      <w:pPr>
        <w:jc w:val="left"/>
        <w:rPr>
          <w:rFonts w:ascii="Calibri" w:eastAsia="宋体" w:hAnsi="Calibri" w:cs="Times New Roman"/>
        </w:rPr>
      </w:pPr>
      <w:r>
        <w:rPr>
          <w:rFonts w:ascii="Calibri" w:eastAsia="宋体" w:hAnsi="Calibri" w:cs="Times New Roman"/>
          <w:noProof/>
        </w:rPr>
        <w:drawing>
          <wp:inline distT="0" distB="0" distL="0" distR="0">
            <wp:extent cx="2837815" cy="1242060"/>
            <wp:effectExtent l="0" t="0" r="635" b="0"/>
            <wp:docPr id="89" name="图片 8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pic:cNvPicPr>
                      <a:picLocks noChangeAspect="1" noChangeArrowheads="1"/>
                    </pic:cNvPicPr>
                  </pic:nvPicPr>
                  <pic:blipFill>
                    <a:blip r:embed="rId54">
                      <a:extLst>
                        <a:ext uri="{28A0092B-C50C-407E-A947-70E740481C1C}">
                          <a14:useLocalDpi xmlns:a14="http://schemas.microsoft.com/office/drawing/2010/main" val="0"/>
                        </a:ext>
                      </a:extLst>
                    </a:blip>
                    <a:srcRect/>
                    <a:stretch>
                      <a:fillRect/>
                    </a:stretch>
                  </pic:blipFill>
                  <pic:spPr>
                    <a:xfrm>
                      <a:off x="0" y="0"/>
                      <a:ext cx="2837815" cy="1242060"/>
                    </a:xfrm>
                    <a:prstGeom prst="rect">
                      <a:avLst/>
                    </a:prstGeom>
                    <a:noFill/>
                    <a:ln>
                      <a:noFill/>
                    </a:ln>
                  </pic:spPr>
                </pic:pic>
              </a:graphicData>
            </a:graphic>
          </wp:inline>
        </w:drawing>
      </w:r>
    </w:p>
    <w:p w:rsidR="00096C09" w:rsidRDefault="00B4584A">
      <w:pPr>
        <w:rPr>
          <w:rFonts w:ascii="Calibri" w:eastAsia="宋体" w:hAnsi="Calibri" w:cs="Times New Roman"/>
          <w:color w:val="FF0000"/>
        </w:rPr>
      </w:pPr>
      <w:r>
        <w:rPr>
          <w:rFonts w:ascii="Calibri" w:eastAsia="宋体" w:hAnsi="Calibri" w:cs="Times New Roman" w:hint="eastAsia"/>
          <w:b/>
        </w:rPr>
        <w:t>进出门开锁界面如下：</w:t>
      </w:r>
      <w:r>
        <w:rPr>
          <w:rFonts w:ascii="Calibri" w:eastAsia="宋体" w:hAnsi="Calibri" w:cs="Times New Roman" w:hint="eastAsia"/>
          <w:color w:val="FF0000"/>
        </w:rPr>
        <w:t>这个功能只有“站段调度员”有控制作业门锁的权限。</w:t>
      </w:r>
    </w:p>
    <w:p w:rsidR="00096C09" w:rsidRDefault="00096C09">
      <w:pPr>
        <w:rPr>
          <w:rFonts w:ascii="Calibri" w:eastAsia="宋体" w:hAnsi="Calibri" w:cs="Times New Roman"/>
          <w:color w:val="FF0000"/>
        </w:rPr>
      </w:pPr>
    </w:p>
    <w:p w:rsidR="00096C09" w:rsidRDefault="00B4584A">
      <w:pPr>
        <w:rPr>
          <w:rFonts w:ascii="Calibri" w:eastAsia="宋体" w:hAnsi="Calibri" w:cs="Times New Roman"/>
        </w:rPr>
      </w:pPr>
      <w:r>
        <w:rPr>
          <w:rFonts w:ascii="Calibri" w:eastAsia="宋体" w:hAnsi="Calibri" w:cs="Times New Roman"/>
          <w:noProof/>
        </w:rPr>
        <w:lastRenderedPageBreak/>
        <w:drawing>
          <wp:inline distT="0" distB="0" distL="0" distR="0">
            <wp:extent cx="2510155" cy="2493010"/>
            <wp:effectExtent l="0" t="0" r="4445" b="2540"/>
            <wp:docPr id="88" name="图片 8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pic:cNvPicPr>
                      <a:picLocks noChangeAspect="1" noChangeArrowheads="1"/>
                    </pic:cNvPicPr>
                  </pic:nvPicPr>
                  <pic:blipFill>
                    <a:blip r:embed="rId55">
                      <a:extLst>
                        <a:ext uri="{28A0092B-C50C-407E-A947-70E740481C1C}">
                          <a14:useLocalDpi xmlns:a14="http://schemas.microsoft.com/office/drawing/2010/main" val="0"/>
                        </a:ext>
                      </a:extLst>
                    </a:blip>
                    <a:srcRect/>
                    <a:stretch>
                      <a:fillRect/>
                    </a:stretch>
                  </pic:blipFill>
                  <pic:spPr>
                    <a:xfrm>
                      <a:off x="0" y="0"/>
                      <a:ext cx="2510155" cy="2493010"/>
                    </a:xfrm>
                    <a:prstGeom prst="rect">
                      <a:avLst/>
                    </a:prstGeom>
                    <a:noFill/>
                    <a:ln>
                      <a:noFill/>
                    </a:ln>
                  </pic:spPr>
                </pic:pic>
              </a:graphicData>
            </a:graphic>
          </wp:inline>
        </w:drawing>
      </w:r>
      <w:r>
        <w:rPr>
          <w:rFonts w:ascii="Calibri" w:eastAsia="宋体" w:hAnsi="Calibri" w:cs="Times New Roman"/>
        </w:rPr>
        <w:t xml:space="preserve"> </w:t>
      </w:r>
      <w:r>
        <w:rPr>
          <w:rFonts w:ascii="Calibri" w:eastAsia="宋体" w:hAnsi="Calibri" w:cs="Times New Roman"/>
          <w:noProof/>
        </w:rPr>
        <w:drawing>
          <wp:inline distT="0" distB="0" distL="0" distR="0">
            <wp:extent cx="2527300" cy="2493010"/>
            <wp:effectExtent l="0" t="0" r="6350" b="2540"/>
            <wp:docPr id="87" name="图片 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pic:cNvPicPr>
                      <a:picLocks noChangeAspect="1" noChangeArrowheads="1"/>
                    </pic:cNvPicPr>
                  </pic:nvPicPr>
                  <pic:blipFill>
                    <a:blip r:embed="rId56">
                      <a:extLst>
                        <a:ext uri="{28A0092B-C50C-407E-A947-70E740481C1C}">
                          <a14:useLocalDpi xmlns:a14="http://schemas.microsoft.com/office/drawing/2010/main" val="0"/>
                        </a:ext>
                      </a:extLst>
                    </a:blip>
                    <a:srcRect/>
                    <a:stretch>
                      <a:fillRect/>
                    </a:stretch>
                  </pic:blipFill>
                  <pic:spPr>
                    <a:xfrm>
                      <a:off x="0" y="0"/>
                      <a:ext cx="2527300" cy="2493010"/>
                    </a:xfrm>
                    <a:prstGeom prst="rect">
                      <a:avLst/>
                    </a:prstGeom>
                    <a:noFill/>
                    <a:ln>
                      <a:noFill/>
                    </a:ln>
                  </pic:spPr>
                </pic:pic>
              </a:graphicData>
            </a:graphic>
          </wp:inline>
        </w:drawing>
      </w:r>
    </w:p>
    <w:p w:rsidR="00096C09" w:rsidRDefault="00B4584A">
      <w:pPr>
        <w:keepNext/>
        <w:keepLines/>
        <w:spacing w:before="120" w:line="415" w:lineRule="auto"/>
        <w:outlineLvl w:val="2"/>
        <w:rPr>
          <w:rFonts w:ascii="Calibri" w:eastAsia="宋体" w:hAnsi="Calibri" w:cs="Times New Roman"/>
          <w:b/>
          <w:bCs/>
          <w:color w:val="FF0000"/>
          <w:sz w:val="28"/>
          <w:szCs w:val="32"/>
        </w:rPr>
      </w:pPr>
      <w:r>
        <w:rPr>
          <w:rFonts w:ascii="Calibri" w:eastAsia="宋体" w:hAnsi="Calibri" w:cs="Times New Roman" w:hint="eastAsia"/>
          <w:b/>
          <w:bCs/>
          <w:sz w:val="28"/>
          <w:szCs w:val="32"/>
        </w:rPr>
        <w:t>作业现场</w:t>
      </w:r>
      <w:r>
        <w:rPr>
          <w:rFonts w:ascii="Calibri" w:eastAsia="宋体" w:hAnsi="Calibri" w:cs="Times New Roman" w:hint="eastAsia"/>
          <w:b/>
          <w:bCs/>
          <w:sz w:val="28"/>
          <w:szCs w:val="32"/>
        </w:rPr>
        <w:t xml:space="preserve">   </w:t>
      </w:r>
      <w:r>
        <w:rPr>
          <w:rFonts w:ascii="Calibri" w:eastAsia="宋体" w:hAnsi="Calibri" w:cs="Times New Roman" w:hint="eastAsia"/>
          <w:b/>
          <w:bCs/>
          <w:color w:val="FF0000"/>
          <w:sz w:val="28"/>
          <w:szCs w:val="32"/>
        </w:rPr>
        <w:t xml:space="preserve"> </w:t>
      </w:r>
    </w:p>
    <w:p w:rsidR="00096C09" w:rsidRDefault="00B4584A">
      <w:pPr>
        <w:rPr>
          <w:rFonts w:ascii="Calibri" w:eastAsia="宋体" w:hAnsi="Calibri" w:cs="Times New Roman"/>
        </w:rPr>
      </w:pPr>
      <w:r>
        <w:rPr>
          <w:noProof/>
        </w:rPr>
        <w:drawing>
          <wp:inline distT="0" distB="0" distL="0" distR="0">
            <wp:extent cx="3019425" cy="2362200"/>
            <wp:effectExtent l="0" t="0" r="9525" b="0"/>
            <wp:docPr id="67" name="图片 6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pic:cNvPicPr>
                      <a:picLocks noChangeAspect="1"/>
                    </pic:cNvPicPr>
                  </pic:nvPicPr>
                  <pic:blipFill>
                    <a:blip r:embed="rId57"/>
                    <a:stretch>
                      <a:fillRect/>
                    </a:stretch>
                  </pic:blipFill>
                  <pic:spPr>
                    <a:xfrm>
                      <a:off x="0" y="0"/>
                      <a:ext cx="3019425" cy="2362200"/>
                    </a:xfrm>
                    <a:prstGeom prst="rect">
                      <a:avLst/>
                    </a:prstGeom>
                  </pic:spPr>
                </pic:pic>
              </a:graphicData>
            </a:graphic>
          </wp:inline>
        </w:drawing>
      </w:r>
    </w:p>
    <w:p w:rsidR="00096C09" w:rsidRDefault="00B4584A">
      <w:pPr>
        <w:jc w:val="left"/>
        <w:rPr>
          <w:rFonts w:ascii="Calibri" w:eastAsia="宋体" w:hAnsi="Calibri" w:cs="Times New Roman"/>
        </w:rPr>
      </w:pPr>
      <w:r>
        <w:rPr>
          <w:rFonts w:ascii="Calibri" w:eastAsia="宋体" w:hAnsi="Calibri" w:cs="Times New Roman"/>
          <w:noProof/>
        </w:rPr>
        <w:drawing>
          <wp:inline distT="0" distB="0" distL="0" distR="0">
            <wp:extent cx="2251710" cy="3312795"/>
            <wp:effectExtent l="0" t="0" r="0" b="1905"/>
            <wp:docPr id="85" name="图片 8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pic:cNvPicPr>
                      <a:picLocks noChangeAspect="1" noChangeArrowheads="1"/>
                    </pic:cNvPicPr>
                  </pic:nvPicPr>
                  <pic:blipFill>
                    <a:blip r:embed="rId58">
                      <a:extLst>
                        <a:ext uri="{28A0092B-C50C-407E-A947-70E740481C1C}">
                          <a14:useLocalDpi xmlns:a14="http://schemas.microsoft.com/office/drawing/2010/main" val="0"/>
                        </a:ext>
                      </a:extLst>
                    </a:blip>
                    <a:srcRect/>
                    <a:stretch>
                      <a:fillRect/>
                    </a:stretch>
                  </pic:blipFill>
                  <pic:spPr>
                    <a:xfrm>
                      <a:off x="0" y="0"/>
                      <a:ext cx="2251710" cy="3312795"/>
                    </a:xfrm>
                    <a:prstGeom prst="rect">
                      <a:avLst/>
                    </a:prstGeom>
                    <a:noFill/>
                    <a:ln>
                      <a:noFill/>
                    </a:ln>
                  </pic:spPr>
                </pic:pic>
              </a:graphicData>
            </a:graphic>
          </wp:inline>
        </w:drawing>
      </w:r>
      <w:r>
        <w:rPr>
          <w:rFonts w:ascii="Calibri" w:eastAsia="宋体" w:hAnsi="Calibri" w:cs="Times New Roman" w:hint="eastAsia"/>
        </w:rPr>
        <w:t xml:space="preserve">      </w:t>
      </w:r>
      <w:r>
        <w:rPr>
          <w:rFonts w:ascii="Calibri" w:eastAsia="宋体" w:hAnsi="Calibri" w:cs="Times New Roman"/>
          <w:noProof/>
        </w:rPr>
        <w:drawing>
          <wp:inline distT="0" distB="0" distL="0" distR="0">
            <wp:extent cx="2225675" cy="3312795"/>
            <wp:effectExtent l="0" t="0" r="3175" b="1905"/>
            <wp:docPr id="84" name="图片 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pic:cNvPicPr>
                      <a:picLocks noChangeAspect="1" noChangeArrowheads="1"/>
                    </pic:cNvPicPr>
                  </pic:nvPicPr>
                  <pic:blipFill>
                    <a:blip r:embed="rId59">
                      <a:extLst>
                        <a:ext uri="{28A0092B-C50C-407E-A947-70E740481C1C}">
                          <a14:useLocalDpi xmlns:a14="http://schemas.microsoft.com/office/drawing/2010/main" val="0"/>
                        </a:ext>
                      </a:extLst>
                    </a:blip>
                    <a:srcRect/>
                    <a:stretch>
                      <a:fillRect/>
                    </a:stretch>
                  </pic:blipFill>
                  <pic:spPr>
                    <a:xfrm>
                      <a:off x="0" y="0"/>
                      <a:ext cx="2225675" cy="3312795"/>
                    </a:xfrm>
                    <a:prstGeom prst="rect">
                      <a:avLst/>
                    </a:prstGeom>
                    <a:noFill/>
                    <a:ln>
                      <a:noFill/>
                    </a:ln>
                  </pic:spPr>
                </pic:pic>
              </a:graphicData>
            </a:graphic>
          </wp:inline>
        </w:drawing>
      </w:r>
      <w:r>
        <w:rPr>
          <w:rFonts w:ascii="Calibri" w:eastAsia="宋体" w:hAnsi="Calibri" w:cs="Times New Roman"/>
        </w:rPr>
        <w:t xml:space="preserve"> </w:t>
      </w:r>
      <w:r>
        <w:rPr>
          <w:rFonts w:ascii="Calibri" w:eastAsia="宋体" w:hAnsi="Calibri" w:cs="Times New Roman"/>
          <w:noProof/>
        </w:rPr>
        <w:lastRenderedPageBreak/>
        <w:drawing>
          <wp:inline distT="0" distB="0" distL="0" distR="0">
            <wp:extent cx="2251710" cy="3312795"/>
            <wp:effectExtent l="0" t="0" r="0" b="1905"/>
            <wp:docPr id="83" name="图片 8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pic:cNvPicPr>
                      <a:picLocks noChangeAspect="1" noChangeArrowheads="1"/>
                    </pic:cNvPicPr>
                  </pic:nvPicPr>
                  <pic:blipFill>
                    <a:blip r:embed="rId60">
                      <a:extLst>
                        <a:ext uri="{28A0092B-C50C-407E-A947-70E740481C1C}">
                          <a14:useLocalDpi xmlns:a14="http://schemas.microsoft.com/office/drawing/2010/main" val="0"/>
                        </a:ext>
                      </a:extLst>
                    </a:blip>
                    <a:srcRect/>
                    <a:stretch>
                      <a:fillRect/>
                    </a:stretch>
                  </pic:blipFill>
                  <pic:spPr>
                    <a:xfrm>
                      <a:off x="0" y="0"/>
                      <a:ext cx="2251710" cy="3312795"/>
                    </a:xfrm>
                    <a:prstGeom prst="rect">
                      <a:avLst/>
                    </a:prstGeom>
                    <a:noFill/>
                    <a:ln>
                      <a:noFill/>
                    </a:ln>
                  </pic:spPr>
                </pic:pic>
              </a:graphicData>
            </a:graphic>
          </wp:inline>
        </w:drawing>
      </w:r>
      <w:r>
        <w:rPr>
          <w:rFonts w:ascii="Calibri" w:eastAsia="宋体" w:hAnsi="Calibri" w:cs="Times New Roman"/>
        </w:rPr>
        <w:t xml:space="preserve"> </w:t>
      </w:r>
      <w:r>
        <w:rPr>
          <w:rFonts w:ascii="Calibri" w:eastAsia="宋体" w:hAnsi="Calibri" w:cs="Times New Roman" w:hint="eastAsia"/>
        </w:rPr>
        <w:t xml:space="preserve">     </w:t>
      </w:r>
      <w:r>
        <w:rPr>
          <w:rFonts w:ascii="Calibri" w:eastAsia="宋体" w:hAnsi="Calibri" w:cs="Times New Roman"/>
          <w:noProof/>
        </w:rPr>
        <w:drawing>
          <wp:inline distT="0" distB="0" distL="0" distR="0">
            <wp:extent cx="2216785" cy="3312795"/>
            <wp:effectExtent l="0" t="0" r="0" b="1905"/>
            <wp:docPr id="82" name="图片 8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pic:cNvPicPr>
                      <a:picLocks noChangeAspect="1" noChangeArrowheads="1"/>
                    </pic:cNvPicPr>
                  </pic:nvPicPr>
                  <pic:blipFill>
                    <a:blip r:embed="rId61">
                      <a:extLst>
                        <a:ext uri="{28A0092B-C50C-407E-A947-70E740481C1C}">
                          <a14:useLocalDpi xmlns:a14="http://schemas.microsoft.com/office/drawing/2010/main" val="0"/>
                        </a:ext>
                      </a:extLst>
                    </a:blip>
                    <a:srcRect/>
                    <a:stretch>
                      <a:fillRect/>
                    </a:stretch>
                  </pic:blipFill>
                  <pic:spPr>
                    <a:xfrm>
                      <a:off x="0" y="0"/>
                      <a:ext cx="2216785" cy="3312795"/>
                    </a:xfrm>
                    <a:prstGeom prst="rect">
                      <a:avLst/>
                    </a:prstGeom>
                    <a:noFill/>
                    <a:ln>
                      <a:noFill/>
                    </a:ln>
                  </pic:spPr>
                </pic:pic>
              </a:graphicData>
            </a:graphic>
          </wp:inline>
        </w:drawing>
      </w:r>
    </w:p>
    <w:p w:rsidR="00096C09" w:rsidRDefault="00B4584A">
      <w:pPr>
        <w:rPr>
          <w:rFonts w:ascii="Calibri" w:eastAsia="宋体" w:hAnsi="Calibri" w:cs="Times New Roman"/>
        </w:rPr>
      </w:pPr>
      <w:r>
        <w:rPr>
          <w:noProof/>
        </w:rPr>
        <w:drawing>
          <wp:inline distT="0" distB="0" distL="0" distR="0">
            <wp:extent cx="2933700" cy="3124200"/>
            <wp:effectExtent l="0" t="0" r="0" b="0"/>
            <wp:docPr id="68" name="图片 6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pic:cNvPicPr>
                      <a:picLocks noChangeAspect="1"/>
                    </pic:cNvPicPr>
                  </pic:nvPicPr>
                  <pic:blipFill>
                    <a:blip r:embed="rId62"/>
                    <a:stretch>
                      <a:fillRect/>
                    </a:stretch>
                  </pic:blipFill>
                  <pic:spPr>
                    <a:xfrm>
                      <a:off x="0" y="0"/>
                      <a:ext cx="2933700" cy="3124200"/>
                    </a:xfrm>
                    <a:prstGeom prst="rect">
                      <a:avLst/>
                    </a:prstGeom>
                  </pic:spPr>
                </pic:pic>
              </a:graphicData>
            </a:graphic>
          </wp:inline>
        </w:drawing>
      </w:r>
    </w:p>
    <w:p w:rsidR="00096C09" w:rsidRDefault="00B4584A">
      <w:pPr>
        <w:keepNext/>
        <w:keepLines/>
        <w:spacing w:before="120" w:line="415" w:lineRule="auto"/>
        <w:outlineLvl w:val="2"/>
        <w:rPr>
          <w:rFonts w:ascii="Calibri" w:eastAsia="宋体" w:hAnsi="Calibri" w:cs="Times New Roman"/>
          <w:b/>
          <w:bCs/>
          <w:sz w:val="28"/>
          <w:szCs w:val="32"/>
        </w:rPr>
      </w:pPr>
      <w:r>
        <w:rPr>
          <w:rFonts w:ascii="Calibri" w:eastAsia="宋体" w:hAnsi="Calibri" w:cs="Times New Roman" w:hint="eastAsia"/>
          <w:b/>
          <w:bCs/>
          <w:sz w:val="28"/>
          <w:szCs w:val="32"/>
        </w:rPr>
        <w:t>出作业门前清点人员和工器具</w:t>
      </w:r>
    </w:p>
    <w:p w:rsidR="00096C09" w:rsidRDefault="00B4584A">
      <w:pPr>
        <w:rPr>
          <w:rFonts w:ascii="Calibri" w:eastAsia="宋体" w:hAnsi="Calibri" w:cs="Times New Roman"/>
        </w:rPr>
      </w:pPr>
      <w:r>
        <w:rPr>
          <w:rFonts w:ascii="Calibri" w:eastAsia="宋体" w:hAnsi="Calibri" w:cs="Times New Roman" w:hint="eastAsia"/>
        </w:rPr>
        <w:t>介绍：为了简化流程减少施工负责人的操作，在进出作业门时，不再使用扫描枪对无源工具进行清点。</w:t>
      </w:r>
    </w:p>
    <w:p w:rsidR="00096C09" w:rsidRDefault="00B4584A">
      <w:pPr>
        <w:rPr>
          <w:rFonts w:ascii="Calibri" w:eastAsia="宋体" w:hAnsi="Calibri" w:cs="Times New Roman"/>
        </w:rPr>
      </w:pPr>
      <w:r>
        <w:rPr>
          <w:rFonts w:cs="Times New Roman" w:hint="eastAsia"/>
          <w:color w:val="C00000"/>
        </w:rPr>
        <w:t>并通过设定一定范围内的上线人员定位器和工器具定位器的数量来进行人员和工器具的清点。</w:t>
      </w:r>
      <w:r>
        <w:rPr>
          <w:rFonts w:ascii="Calibri" w:eastAsia="宋体" w:hAnsi="Calibri" w:cs="Times New Roman" w:hint="eastAsia"/>
          <w:color w:val="FF0000"/>
        </w:rPr>
        <w:t xml:space="preserve"> </w:t>
      </w:r>
    </w:p>
    <w:p w:rsidR="00096C09" w:rsidRDefault="00B4584A">
      <w:pPr>
        <w:jc w:val="left"/>
        <w:rPr>
          <w:rFonts w:ascii="Calibri" w:eastAsia="宋体" w:hAnsi="Calibri" w:cs="Times New Roman"/>
        </w:rPr>
      </w:pPr>
      <w:r>
        <w:rPr>
          <w:noProof/>
        </w:rPr>
        <w:lastRenderedPageBreak/>
        <w:drawing>
          <wp:inline distT="0" distB="0" distL="0" distR="0">
            <wp:extent cx="3019425" cy="6877050"/>
            <wp:effectExtent l="0" t="0" r="9525" b="0"/>
            <wp:docPr id="66" name="图片 6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pic:cNvPicPr>
                      <a:picLocks noChangeAspect="1"/>
                    </pic:cNvPicPr>
                  </pic:nvPicPr>
                  <pic:blipFill>
                    <a:blip r:embed="rId53"/>
                    <a:stretch>
                      <a:fillRect/>
                    </a:stretch>
                  </pic:blipFill>
                  <pic:spPr>
                    <a:xfrm>
                      <a:off x="0" y="0"/>
                      <a:ext cx="3019425" cy="6877050"/>
                    </a:xfrm>
                    <a:prstGeom prst="rect">
                      <a:avLst/>
                    </a:prstGeom>
                  </pic:spPr>
                </pic:pic>
              </a:graphicData>
            </a:graphic>
          </wp:inline>
        </w:drawing>
      </w:r>
    </w:p>
    <w:p w:rsidR="00096C09" w:rsidRDefault="00B4584A">
      <w:pPr>
        <w:widowControl/>
        <w:jc w:val="left"/>
        <w:rPr>
          <w:rFonts w:ascii="Calibri" w:eastAsia="宋体" w:hAnsi="Calibri" w:cs="Times New Roman"/>
          <w:b/>
          <w:bCs/>
          <w:sz w:val="28"/>
          <w:szCs w:val="32"/>
        </w:rPr>
      </w:pPr>
      <w:r>
        <w:rPr>
          <w:rFonts w:ascii="Calibri" w:eastAsia="宋体" w:hAnsi="Calibri" w:cs="Times New Roman"/>
          <w:b/>
          <w:bCs/>
          <w:sz w:val="28"/>
          <w:szCs w:val="32"/>
        </w:rPr>
        <w:br w:type="page"/>
      </w:r>
    </w:p>
    <w:p w:rsidR="00096C09" w:rsidRDefault="00B4584A">
      <w:pPr>
        <w:keepNext/>
        <w:keepLines/>
        <w:spacing w:before="120" w:line="415" w:lineRule="auto"/>
        <w:outlineLvl w:val="2"/>
        <w:rPr>
          <w:rFonts w:ascii="Calibri" w:eastAsia="宋体" w:hAnsi="Calibri" w:cs="Times New Roman"/>
          <w:b/>
          <w:bCs/>
          <w:sz w:val="28"/>
          <w:szCs w:val="32"/>
        </w:rPr>
      </w:pPr>
      <w:r>
        <w:rPr>
          <w:rFonts w:ascii="Calibri" w:eastAsia="宋体" w:hAnsi="Calibri" w:cs="Times New Roman" w:hint="eastAsia"/>
          <w:b/>
          <w:bCs/>
          <w:sz w:val="28"/>
          <w:szCs w:val="32"/>
        </w:rPr>
        <w:lastRenderedPageBreak/>
        <w:t>工作总结</w:t>
      </w:r>
    </w:p>
    <w:p w:rsidR="00096C09" w:rsidRDefault="00B4584A">
      <w:pPr>
        <w:rPr>
          <w:rFonts w:ascii="Calibri" w:eastAsia="宋体" w:hAnsi="Calibri" w:cs="Times New Roman"/>
        </w:rPr>
      </w:pPr>
      <w:r>
        <w:rPr>
          <w:rFonts w:ascii="Calibri" w:eastAsia="宋体" w:hAnsi="Calibri" w:cs="Times New Roman" w:hint="eastAsia"/>
        </w:rPr>
        <w:t>介绍：工作总结主要对出入库工具、进出作业</w:t>
      </w:r>
      <w:proofErr w:type="gramStart"/>
      <w:r>
        <w:rPr>
          <w:rFonts w:ascii="Calibri" w:eastAsia="宋体" w:hAnsi="Calibri" w:cs="Times New Roman" w:hint="eastAsia"/>
        </w:rPr>
        <w:t>门相关</w:t>
      </w:r>
      <w:proofErr w:type="gramEnd"/>
      <w:r>
        <w:rPr>
          <w:rFonts w:ascii="Calibri" w:eastAsia="宋体" w:hAnsi="Calibri" w:cs="Times New Roman" w:hint="eastAsia"/>
        </w:rPr>
        <w:t>人员、作业门开锁情况，进行自动统计并列出。</w:t>
      </w:r>
    </w:p>
    <w:p w:rsidR="00096C09" w:rsidRDefault="00B4584A">
      <w:pPr>
        <w:rPr>
          <w:rFonts w:cs="Times New Roman"/>
          <w:color w:val="FF0000"/>
        </w:rPr>
      </w:pPr>
      <w:r>
        <w:rPr>
          <w:rFonts w:ascii="Calibri" w:eastAsia="宋体" w:hAnsi="Calibri" w:cs="Times New Roman" w:hint="eastAsia"/>
          <w:color w:val="FF0000"/>
        </w:rPr>
        <w:t>注：</w:t>
      </w:r>
      <w:r>
        <w:rPr>
          <w:rFonts w:cs="Times New Roman" w:hint="eastAsia"/>
          <w:color w:val="FF0000"/>
        </w:rPr>
        <w:t>要有进出门人员和工器具清点情况。</w:t>
      </w:r>
    </w:p>
    <w:p w:rsidR="00096C09" w:rsidRDefault="00B4584A">
      <w:pPr>
        <w:jc w:val="left"/>
        <w:rPr>
          <w:rFonts w:ascii="Calibri" w:eastAsia="宋体" w:hAnsi="Calibri" w:cs="Times New Roman"/>
        </w:rPr>
      </w:pPr>
      <w:r>
        <w:rPr>
          <w:noProof/>
        </w:rPr>
        <w:drawing>
          <wp:inline distT="0" distB="0" distL="0" distR="0">
            <wp:extent cx="2990850" cy="6781800"/>
            <wp:effectExtent l="0" t="0" r="0" b="0"/>
            <wp:docPr id="69" name="图片 6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pic:cNvPicPr>
                      <a:picLocks noChangeAspect="1"/>
                    </pic:cNvPicPr>
                  </pic:nvPicPr>
                  <pic:blipFill>
                    <a:blip r:embed="rId63"/>
                    <a:stretch>
                      <a:fillRect/>
                    </a:stretch>
                  </pic:blipFill>
                  <pic:spPr>
                    <a:xfrm>
                      <a:off x="0" y="0"/>
                      <a:ext cx="2990850" cy="6781800"/>
                    </a:xfrm>
                    <a:prstGeom prst="rect">
                      <a:avLst/>
                    </a:prstGeom>
                  </pic:spPr>
                </pic:pic>
              </a:graphicData>
            </a:graphic>
          </wp:inline>
        </w:drawing>
      </w:r>
      <w:r>
        <w:rPr>
          <w:noProof/>
        </w:rPr>
        <w:drawing>
          <wp:inline distT="0" distB="0" distL="0" distR="0">
            <wp:extent cx="2990850" cy="5657850"/>
            <wp:effectExtent l="0" t="0" r="0" b="0"/>
            <wp:docPr id="70" name="图片 7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pic:cNvPicPr>
                      <a:picLocks noChangeAspect="1"/>
                    </pic:cNvPicPr>
                  </pic:nvPicPr>
                  <pic:blipFill>
                    <a:blip r:embed="rId64"/>
                    <a:stretch>
                      <a:fillRect/>
                    </a:stretch>
                  </pic:blipFill>
                  <pic:spPr>
                    <a:xfrm>
                      <a:off x="0" y="0"/>
                      <a:ext cx="2990850" cy="5657850"/>
                    </a:xfrm>
                    <a:prstGeom prst="rect">
                      <a:avLst/>
                    </a:prstGeom>
                  </pic:spPr>
                </pic:pic>
              </a:graphicData>
            </a:graphic>
          </wp:inline>
        </w:drawing>
      </w:r>
    </w:p>
    <w:p w:rsidR="00096C09" w:rsidRDefault="00B4584A">
      <w:pPr>
        <w:widowControl/>
        <w:jc w:val="left"/>
        <w:rPr>
          <w:rFonts w:ascii="Cambria" w:eastAsia="宋体" w:hAnsi="Cambria" w:cs="Times New Roman"/>
          <w:b/>
          <w:bCs/>
          <w:sz w:val="30"/>
          <w:szCs w:val="32"/>
        </w:rPr>
      </w:pPr>
      <w:r>
        <w:rPr>
          <w:rFonts w:ascii="Cambria" w:eastAsia="宋体" w:hAnsi="Cambria" w:cs="Times New Roman"/>
          <w:b/>
          <w:bCs/>
          <w:sz w:val="30"/>
          <w:szCs w:val="32"/>
        </w:rPr>
        <w:br w:type="page"/>
      </w:r>
    </w:p>
    <w:p w:rsidR="00096C09" w:rsidRDefault="00B4584A">
      <w:pPr>
        <w:keepNext/>
        <w:keepLines/>
        <w:spacing w:before="240" w:after="120" w:line="300" w:lineRule="auto"/>
        <w:outlineLvl w:val="1"/>
        <w:rPr>
          <w:rFonts w:ascii="Cambria" w:eastAsia="宋体" w:hAnsi="Cambria" w:cs="Times New Roman"/>
          <w:b/>
          <w:bCs/>
          <w:sz w:val="30"/>
          <w:szCs w:val="32"/>
        </w:rPr>
      </w:pPr>
      <w:r>
        <w:rPr>
          <w:rFonts w:ascii="Cambria" w:eastAsia="宋体" w:hAnsi="Cambria" w:cs="Times New Roman" w:hint="eastAsia"/>
          <w:b/>
          <w:bCs/>
          <w:sz w:val="30"/>
          <w:szCs w:val="32"/>
        </w:rPr>
        <w:lastRenderedPageBreak/>
        <w:t>首页</w:t>
      </w:r>
      <w:r>
        <w:rPr>
          <w:rFonts w:ascii="Cambria" w:eastAsia="宋体" w:hAnsi="Cambria" w:cs="Times New Roman" w:hint="eastAsia"/>
          <w:b/>
          <w:bCs/>
          <w:sz w:val="30"/>
          <w:szCs w:val="32"/>
        </w:rPr>
        <w:t>-</w:t>
      </w:r>
      <w:r>
        <w:rPr>
          <w:rFonts w:ascii="Cambria" w:eastAsia="宋体" w:hAnsi="Cambria" w:cs="Times New Roman" w:hint="eastAsia"/>
          <w:b/>
          <w:bCs/>
          <w:sz w:val="30"/>
          <w:szCs w:val="32"/>
        </w:rPr>
        <w:t>领导</w:t>
      </w:r>
    </w:p>
    <w:p w:rsidR="00096C09" w:rsidRDefault="00B4584A">
      <w:pPr>
        <w:rPr>
          <w:rFonts w:ascii="Calibri" w:eastAsia="宋体" w:hAnsi="Calibri" w:cs="Times New Roman"/>
          <w:color w:val="FF0000"/>
        </w:rPr>
      </w:pPr>
      <w:r>
        <w:rPr>
          <w:rFonts w:ascii="Calibri" w:eastAsia="宋体" w:hAnsi="Calibri" w:cs="Times New Roman" w:hint="eastAsia"/>
          <w:b/>
        </w:rPr>
        <w:t>介绍：领导登陆后仅可以查看工单的相关数据（如统计数据），无操作功能（</w:t>
      </w:r>
      <w:proofErr w:type="gramStart"/>
      <w:r>
        <w:rPr>
          <w:rFonts w:ascii="Calibri" w:eastAsia="宋体" w:hAnsi="Calibri" w:cs="Times New Roman" w:hint="eastAsia"/>
          <w:b/>
        </w:rPr>
        <w:t>如修改工</w:t>
      </w:r>
      <w:proofErr w:type="gramEnd"/>
      <w:r>
        <w:rPr>
          <w:rFonts w:ascii="Calibri" w:eastAsia="宋体" w:hAnsi="Calibri" w:cs="Times New Roman" w:hint="eastAsia"/>
          <w:b/>
        </w:rPr>
        <w:t>单等）</w:t>
      </w:r>
      <w:r>
        <w:rPr>
          <w:rFonts w:ascii="Calibri" w:eastAsia="宋体" w:hAnsi="Calibri" w:cs="Times New Roman" w:hint="eastAsia"/>
        </w:rPr>
        <w:t>。</w:t>
      </w:r>
    </w:p>
    <w:p w:rsidR="00096C09" w:rsidRDefault="00B4584A">
      <w:pPr>
        <w:rPr>
          <w:rFonts w:ascii="Calibri" w:eastAsia="宋体" w:hAnsi="Calibri" w:cs="Times New Roman"/>
          <w:b/>
          <w:bCs/>
          <w:color w:val="FF0000"/>
        </w:rPr>
      </w:pPr>
      <w:r>
        <w:rPr>
          <w:rFonts w:ascii="Calibri" w:eastAsia="宋体" w:hAnsi="Calibri" w:cs="Times New Roman" w:hint="eastAsia"/>
          <w:color w:val="FF0000"/>
        </w:rPr>
        <w:t>以工单为主线，登陆后直接进入作业计划列表</w:t>
      </w:r>
      <w:r>
        <w:rPr>
          <w:rFonts w:ascii="Calibri" w:eastAsia="宋体" w:hAnsi="Calibri" w:cs="Times New Roman" w:hint="eastAsia"/>
          <w:b/>
          <w:bCs/>
          <w:color w:val="FF0000"/>
        </w:rPr>
        <w:t>。</w:t>
      </w:r>
    </w:p>
    <w:p w:rsidR="00096C09" w:rsidRDefault="00B4584A">
      <w:pPr>
        <w:keepNext/>
        <w:keepLines/>
        <w:spacing w:before="120" w:line="415" w:lineRule="auto"/>
        <w:outlineLvl w:val="2"/>
        <w:rPr>
          <w:rFonts w:ascii="Calibri" w:eastAsia="宋体" w:hAnsi="Calibri" w:cs="Times New Roman"/>
          <w:b/>
          <w:bCs/>
          <w:sz w:val="28"/>
          <w:szCs w:val="32"/>
        </w:rPr>
      </w:pPr>
      <w:r>
        <w:rPr>
          <w:rFonts w:ascii="Calibri" w:eastAsia="宋体" w:hAnsi="Calibri" w:cs="Times New Roman" w:hint="eastAsia"/>
          <w:b/>
          <w:bCs/>
          <w:sz w:val="28"/>
          <w:szCs w:val="32"/>
        </w:rPr>
        <w:t>领导查看</w:t>
      </w:r>
      <w:r>
        <w:rPr>
          <w:rFonts w:ascii="Calibri" w:eastAsia="宋体" w:hAnsi="Calibri" w:cs="Times New Roman" w:hint="eastAsia"/>
          <w:b/>
          <w:bCs/>
          <w:sz w:val="28"/>
          <w:szCs w:val="32"/>
        </w:rPr>
        <w:t>-</w:t>
      </w:r>
      <w:r>
        <w:rPr>
          <w:rFonts w:ascii="Calibri" w:eastAsia="宋体" w:hAnsi="Calibri" w:cs="Times New Roman" w:hint="eastAsia"/>
          <w:b/>
          <w:bCs/>
          <w:sz w:val="28"/>
          <w:szCs w:val="32"/>
        </w:rPr>
        <w:t>工单列表</w:t>
      </w:r>
    </w:p>
    <w:p w:rsidR="00096C09" w:rsidRDefault="00B4584A">
      <w:pPr>
        <w:rPr>
          <w:rFonts w:ascii="Calibri" w:eastAsia="宋体" w:hAnsi="Calibri" w:cs="Times New Roman"/>
        </w:rPr>
      </w:pPr>
      <w:r>
        <w:rPr>
          <w:rFonts w:ascii="Calibri" w:eastAsia="宋体" w:hAnsi="Calibri" w:cs="Times New Roman" w:hint="eastAsia"/>
        </w:rPr>
        <w:t>介绍：登录后直接进入该模块。查看工单时，领导可以选择具体施工单位和施工日期，查看相应的施工计划列表情况。</w:t>
      </w:r>
    </w:p>
    <w:p w:rsidR="00096C09" w:rsidRDefault="00B4584A">
      <w:pPr>
        <w:rPr>
          <w:rFonts w:ascii="Calibri" w:eastAsia="宋体" w:hAnsi="Calibri" w:cs="Times New Roman"/>
        </w:rPr>
      </w:pPr>
      <w:r>
        <w:rPr>
          <w:noProof/>
        </w:rPr>
        <w:drawing>
          <wp:inline distT="0" distB="0" distL="0" distR="0">
            <wp:extent cx="3009900" cy="4610100"/>
            <wp:effectExtent l="0" t="0" r="0" b="0"/>
            <wp:docPr id="71" name="图片 7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pic:cNvPicPr>
                      <a:picLocks noChangeAspect="1"/>
                    </pic:cNvPicPr>
                  </pic:nvPicPr>
                  <pic:blipFill>
                    <a:blip r:embed="rId65"/>
                    <a:stretch>
                      <a:fillRect/>
                    </a:stretch>
                  </pic:blipFill>
                  <pic:spPr>
                    <a:xfrm>
                      <a:off x="0" y="0"/>
                      <a:ext cx="3009900" cy="4610100"/>
                    </a:xfrm>
                    <a:prstGeom prst="rect">
                      <a:avLst/>
                    </a:prstGeom>
                  </pic:spPr>
                </pic:pic>
              </a:graphicData>
            </a:graphic>
          </wp:inline>
        </w:drawing>
      </w:r>
    </w:p>
    <w:p w:rsidR="00096C09" w:rsidRDefault="00B4584A">
      <w:pPr>
        <w:keepNext/>
        <w:keepLines/>
        <w:spacing w:before="120" w:line="415" w:lineRule="auto"/>
        <w:outlineLvl w:val="2"/>
        <w:rPr>
          <w:rFonts w:ascii="Calibri" w:eastAsia="宋体" w:hAnsi="Calibri" w:cs="Times New Roman"/>
          <w:b/>
          <w:bCs/>
          <w:sz w:val="28"/>
          <w:szCs w:val="32"/>
        </w:rPr>
      </w:pPr>
      <w:r>
        <w:rPr>
          <w:rFonts w:ascii="Calibri" w:eastAsia="宋体" w:hAnsi="Calibri" w:cs="Times New Roman" w:hint="eastAsia"/>
          <w:b/>
          <w:bCs/>
          <w:sz w:val="28"/>
          <w:szCs w:val="32"/>
        </w:rPr>
        <w:t>领导查看</w:t>
      </w:r>
      <w:r>
        <w:rPr>
          <w:rFonts w:ascii="Calibri" w:eastAsia="宋体" w:hAnsi="Calibri" w:cs="Times New Roman" w:hint="eastAsia"/>
          <w:b/>
          <w:bCs/>
          <w:sz w:val="28"/>
          <w:szCs w:val="32"/>
        </w:rPr>
        <w:t>-</w:t>
      </w:r>
      <w:r>
        <w:rPr>
          <w:rFonts w:ascii="Calibri" w:eastAsia="宋体" w:hAnsi="Calibri" w:cs="Times New Roman" w:hint="eastAsia"/>
          <w:b/>
          <w:bCs/>
          <w:sz w:val="28"/>
          <w:szCs w:val="32"/>
        </w:rPr>
        <w:t>工单详情</w:t>
      </w:r>
    </w:p>
    <w:p w:rsidR="00096C09" w:rsidRDefault="00B4584A">
      <w:pPr>
        <w:rPr>
          <w:rFonts w:ascii="Calibri" w:eastAsia="宋体" w:hAnsi="Calibri" w:cs="Times New Roman"/>
        </w:rPr>
      </w:pPr>
      <w:r>
        <w:rPr>
          <w:rFonts w:ascii="Calibri" w:eastAsia="宋体" w:hAnsi="Calibri" w:cs="Times New Roman" w:hint="eastAsia"/>
        </w:rPr>
        <w:t>介绍：领导仅可以查看工单的相关数据（如统计数据），无操作功能（</w:t>
      </w:r>
      <w:proofErr w:type="gramStart"/>
      <w:r>
        <w:rPr>
          <w:rFonts w:ascii="Calibri" w:eastAsia="宋体" w:hAnsi="Calibri" w:cs="Times New Roman" w:hint="eastAsia"/>
        </w:rPr>
        <w:t>如修改工</w:t>
      </w:r>
      <w:proofErr w:type="gramEnd"/>
      <w:r>
        <w:rPr>
          <w:rFonts w:ascii="Calibri" w:eastAsia="宋体" w:hAnsi="Calibri" w:cs="Times New Roman" w:hint="eastAsia"/>
        </w:rPr>
        <w:t>单等）。</w:t>
      </w:r>
    </w:p>
    <w:p w:rsidR="00096C09" w:rsidRDefault="00B4584A">
      <w:pPr>
        <w:rPr>
          <w:rFonts w:cs="Times New Roman"/>
          <w:color w:val="7030A0"/>
        </w:rPr>
      </w:pPr>
      <w:r>
        <w:rPr>
          <w:rFonts w:ascii="Calibri" w:eastAsia="宋体" w:hAnsi="Calibri" w:cs="Times New Roman" w:hint="eastAsia"/>
          <w:color w:val="FF0000"/>
        </w:rPr>
        <w:t>注：</w:t>
      </w:r>
      <w:r>
        <w:rPr>
          <w:rFonts w:cs="Times New Roman" w:hint="eastAsia"/>
          <w:color w:val="FF0000"/>
        </w:rPr>
        <w:t>要有进出门人员和工器具清点情况，如果有图片，则可以调看图片。</w:t>
      </w:r>
      <w:r>
        <w:rPr>
          <w:rFonts w:cs="Times New Roman" w:hint="eastAsia"/>
          <w:color w:val="C00000"/>
        </w:rPr>
        <w:t>在作业现场管理里面增加现场拍照功能。图片通过拍照功能保存上传得到。</w:t>
      </w:r>
    </w:p>
    <w:p w:rsidR="00096C09" w:rsidRDefault="00B4584A">
      <w:pPr>
        <w:rPr>
          <w:rFonts w:ascii="Calibri" w:eastAsia="宋体" w:hAnsi="Calibri" w:cs="Times New Roman"/>
        </w:rPr>
      </w:pPr>
      <w:r>
        <w:rPr>
          <w:noProof/>
        </w:rPr>
        <w:lastRenderedPageBreak/>
        <w:drawing>
          <wp:inline distT="0" distB="0" distL="0" distR="0">
            <wp:extent cx="2933700" cy="6810375"/>
            <wp:effectExtent l="0" t="0" r="0" b="9525"/>
            <wp:docPr id="72" name="图片 7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pic:cNvPicPr>
                      <a:picLocks noChangeAspect="1"/>
                    </pic:cNvPicPr>
                  </pic:nvPicPr>
                  <pic:blipFill>
                    <a:blip r:embed="rId66"/>
                    <a:stretch>
                      <a:fillRect/>
                    </a:stretch>
                  </pic:blipFill>
                  <pic:spPr>
                    <a:xfrm>
                      <a:off x="0" y="0"/>
                      <a:ext cx="2933700" cy="6810375"/>
                    </a:xfrm>
                    <a:prstGeom prst="rect">
                      <a:avLst/>
                    </a:prstGeom>
                  </pic:spPr>
                </pic:pic>
              </a:graphicData>
            </a:graphic>
          </wp:inline>
        </w:drawing>
      </w:r>
      <w:r>
        <w:rPr>
          <w:noProof/>
        </w:rPr>
        <w:drawing>
          <wp:inline distT="0" distB="0" distL="0" distR="0">
            <wp:extent cx="2847975" cy="5591175"/>
            <wp:effectExtent l="0" t="0" r="9525" b="9525"/>
            <wp:docPr id="74" name="图片 7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pic:cNvPicPr>
                      <a:picLocks noChangeAspect="1"/>
                    </pic:cNvPicPr>
                  </pic:nvPicPr>
                  <pic:blipFill>
                    <a:blip r:embed="rId67"/>
                    <a:stretch>
                      <a:fillRect/>
                    </a:stretch>
                  </pic:blipFill>
                  <pic:spPr>
                    <a:xfrm>
                      <a:off x="0" y="0"/>
                      <a:ext cx="2847975" cy="5591175"/>
                    </a:xfrm>
                    <a:prstGeom prst="rect">
                      <a:avLst/>
                    </a:prstGeom>
                  </pic:spPr>
                </pic:pic>
              </a:graphicData>
            </a:graphic>
          </wp:inline>
        </w:drawing>
      </w:r>
    </w:p>
    <w:p w:rsidR="00096C09" w:rsidRDefault="00B4584A">
      <w:pPr>
        <w:keepNext/>
        <w:keepLines/>
        <w:spacing w:before="240" w:after="120" w:line="300" w:lineRule="auto"/>
        <w:outlineLvl w:val="1"/>
        <w:rPr>
          <w:rFonts w:ascii="Cambria" w:eastAsia="宋体" w:hAnsi="Cambria" w:cs="Times New Roman"/>
          <w:b/>
          <w:bCs/>
          <w:sz w:val="30"/>
          <w:szCs w:val="32"/>
        </w:rPr>
      </w:pPr>
      <w:r>
        <w:rPr>
          <w:rFonts w:ascii="Cambria" w:eastAsia="宋体" w:hAnsi="Cambria" w:cs="Times New Roman" w:hint="eastAsia"/>
          <w:b/>
          <w:bCs/>
          <w:sz w:val="30"/>
          <w:szCs w:val="32"/>
        </w:rPr>
        <w:lastRenderedPageBreak/>
        <w:t>我的</w:t>
      </w:r>
      <w:r>
        <w:rPr>
          <w:rFonts w:ascii="Cambria" w:eastAsia="宋体" w:hAnsi="Cambria" w:cs="Times New Roman" w:hint="eastAsia"/>
          <w:b/>
          <w:bCs/>
          <w:sz w:val="30"/>
          <w:szCs w:val="32"/>
        </w:rPr>
        <w:t>/</w:t>
      </w:r>
      <w:r>
        <w:rPr>
          <w:rFonts w:ascii="Cambria" w:eastAsia="宋体" w:hAnsi="Cambria" w:cs="Times New Roman" w:hint="eastAsia"/>
          <w:b/>
          <w:bCs/>
          <w:sz w:val="30"/>
          <w:szCs w:val="32"/>
        </w:rPr>
        <w:t>个人中心</w:t>
      </w:r>
    </w:p>
    <w:p w:rsidR="00096C09" w:rsidRDefault="00B4584A">
      <w:pPr>
        <w:jc w:val="left"/>
        <w:rPr>
          <w:rFonts w:ascii="Calibri" w:eastAsia="宋体" w:hAnsi="Calibri" w:cs="Times New Roman"/>
        </w:rPr>
      </w:pPr>
      <w:r>
        <w:rPr>
          <w:rFonts w:ascii="Calibri" w:eastAsia="宋体" w:hAnsi="Calibri" w:cs="Times New Roman"/>
          <w:noProof/>
        </w:rPr>
        <w:drawing>
          <wp:inline distT="0" distB="0" distL="0" distR="0">
            <wp:extent cx="2512060" cy="4488815"/>
            <wp:effectExtent l="0" t="0" r="2540" b="6985"/>
            <wp:docPr id="76" name="图片 7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pic:cNvPicPr>
                      <a:picLocks noChangeAspect="1" noChangeArrowheads="1"/>
                    </pic:cNvPicPr>
                  </pic:nvPicPr>
                  <pic:blipFill>
                    <a:blip r:embed="rId68">
                      <a:extLst>
                        <a:ext uri="{28A0092B-C50C-407E-A947-70E740481C1C}">
                          <a14:useLocalDpi xmlns:a14="http://schemas.microsoft.com/office/drawing/2010/main" val="0"/>
                        </a:ext>
                      </a:extLst>
                    </a:blip>
                    <a:srcRect/>
                    <a:stretch>
                      <a:fillRect/>
                    </a:stretch>
                  </pic:blipFill>
                  <pic:spPr>
                    <a:xfrm>
                      <a:off x="0" y="0"/>
                      <a:ext cx="2512343" cy="4488872"/>
                    </a:xfrm>
                    <a:prstGeom prst="rect">
                      <a:avLst/>
                    </a:prstGeom>
                    <a:noFill/>
                    <a:ln>
                      <a:noFill/>
                    </a:ln>
                  </pic:spPr>
                </pic:pic>
              </a:graphicData>
            </a:graphic>
          </wp:inline>
        </w:drawing>
      </w:r>
    </w:p>
    <w:p w:rsidR="00096C09" w:rsidRDefault="00096C09">
      <w:pPr>
        <w:rPr>
          <w:szCs w:val="21"/>
        </w:rPr>
      </w:pPr>
    </w:p>
    <w:p w:rsidR="00096C09" w:rsidRDefault="00096C09">
      <w:pPr>
        <w:rPr>
          <w:szCs w:val="21"/>
        </w:rPr>
      </w:pPr>
    </w:p>
    <w:p w:rsidR="00096C09" w:rsidRDefault="00096C09">
      <w:pPr>
        <w:rPr>
          <w:szCs w:val="21"/>
        </w:rPr>
      </w:pPr>
    </w:p>
    <w:p w:rsidR="00096C09" w:rsidRDefault="00096C09">
      <w:pPr>
        <w:rPr>
          <w:szCs w:val="21"/>
        </w:rPr>
      </w:pPr>
    </w:p>
    <w:p w:rsidR="00096C09" w:rsidRDefault="00096C09">
      <w:pPr>
        <w:rPr>
          <w:szCs w:val="21"/>
        </w:rPr>
      </w:pPr>
    </w:p>
    <w:p w:rsidR="00096C09" w:rsidRDefault="00096C09">
      <w:pPr>
        <w:rPr>
          <w:szCs w:val="21"/>
        </w:rPr>
      </w:pPr>
    </w:p>
    <w:p w:rsidR="00096C09" w:rsidRDefault="00096C09">
      <w:pPr>
        <w:rPr>
          <w:szCs w:val="21"/>
        </w:rPr>
      </w:pPr>
    </w:p>
    <w:p w:rsidR="00096C09" w:rsidRDefault="00096C09">
      <w:pPr>
        <w:rPr>
          <w:szCs w:val="21"/>
        </w:rPr>
      </w:pPr>
    </w:p>
    <w:p w:rsidR="00096C09" w:rsidRDefault="00096C09">
      <w:pPr>
        <w:rPr>
          <w:szCs w:val="21"/>
        </w:rPr>
      </w:pPr>
    </w:p>
    <w:p w:rsidR="00096C09" w:rsidRDefault="00096C09">
      <w:pPr>
        <w:rPr>
          <w:szCs w:val="21"/>
        </w:rPr>
      </w:pPr>
    </w:p>
    <w:p w:rsidR="00096C09" w:rsidRDefault="00096C09">
      <w:pPr>
        <w:rPr>
          <w:szCs w:val="21"/>
        </w:rPr>
      </w:pPr>
    </w:p>
    <w:p w:rsidR="00096C09" w:rsidRDefault="00096C09">
      <w:pPr>
        <w:rPr>
          <w:szCs w:val="21"/>
        </w:rPr>
      </w:pPr>
    </w:p>
    <w:p w:rsidR="00096C09" w:rsidRDefault="00096C09">
      <w:pPr>
        <w:rPr>
          <w:szCs w:val="21"/>
        </w:rPr>
      </w:pPr>
    </w:p>
    <w:p w:rsidR="00096C09" w:rsidRDefault="00096C09">
      <w:pPr>
        <w:rPr>
          <w:szCs w:val="21"/>
        </w:rPr>
      </w:pPr>
    </w:p>
    <w:p w:rsidR="00096C09" w:rsidRDefault="00B4584A">
      <w:pPr>
        <w:spacing w:line="360" w:lineRule="auto"/>
        <w:ind w:right="1680"/>
        <w:jc w:val="center"/>
        <w:rPr>
          <w:b/>
          <w:sz w:val="28"/>
          <w:szCs w:val="28"/>
        </w:rPr>
      </w:pPr>
      <w:r>
        <w:rPr>
          <w:rFonts w:hint="eastAsia"/>
          <w:szCs w:val="21"/>
        </w:rPr>
        <w:t xml:space="preserve">                                  </w:t>
      </w:r>
      <w:r>
        <w:rPr>
          <w:rFonts w:hint="eastAsia"/>
          <w:b/>
          <w:sz w:val="28"/>
          <w:szCs w:val="28"/>
        </w:rPr>
        <w:t>功能确认签字：</w:t>
      </w:r>
    </w:p>
    <w:p w:rsidR="00096C09" w:rsidRDefault="00B4584A">
      <w:pPr>
        <w:spacing w:line="360" w:lineRule="auto"/>
        <w:ind w:right="840"/>
        <w:jc w:val="center"/>
        <w:rPr>
          <w:b/>
          <w:szCs w:val="21"/>
        </w:rPr>
      </w:pPr>
      <w:r>
        <w:rPr>
          <w:rFonts w:hint="eastAsia"/>
          <w:b/>
          <w:sz w:val="28"/>
          <w:szCs w:val="28"/>
        </w:rPr>
        <w:t xml:space="preserve">                                            </w:t>
      </w:r>
      <w:r>
        <w:rPr>
          <w:rFonts w:hint="eastAsia"/>
          <w:b/>
          <w:sz w:val="28"/>
          <w:szCs w:val="28"/>
        </w:rPr>
        <w:t>日</w:t>
      </w:r>
      <w:r>
        <w:rPr>
          <w:rFonts w:hint="eastAsia"/>
          <w:b/>
          <w:sz w:val="28"/>
          <w:szCs w:val="28"/>
        </w:rPr>
        <w:t xml:space="preserve"> </w:t>
      </w:r>
      <w:r>
        <w:rPr>
          <w:rFonts w:hint="eastAsia"/>
          <w:b/>
          <w:sz w:val="28"/>
          <w:szCs w:val="28"/>
        </w:rPr>
        <w:t>期：</w:t>
      </w:r>
      <w:r>
        <w:rPr>
          <w:rFonts w:hint="eastAsia"/>
          <w:b/>
          <w:sz w:val="28"/>
          <w:szCs w:val="28"/>
        </w:rPr>
        <w:t>2019</w:t>
      </w:r>
      <w:r>
        <w:rPr>
          <w:rFonts w:hint="eastAsia"/>
          <w:b/>
          <w:sz w:val="28"/>
          <w:szCs w:val="28"/>
        </w:rPr>
        <w:t>年</w:t>
      </w:r>
      <w:r>
        <w:rPr>
          <w:rFonts w:hint="eastAsia"/>
          <w:b/>
          <w:sz w:val="28"/>
          <w:szCs w:val="28"/>
        </w:rPr>
        <w:t xml:space="preserve">  1</w:t>
      </w:r>
      <w:r>
        <w:rPr>
          <w:rFonts w:hint="eastAsia"/>
          <w:b/>
          <w:sz w:val="28"/>
          <w:szCs w:val="28"/>
        </w:rPr>
        <w:t>月</w:t>
      </w:r>
      <w:r>
        <w:rPr>
          <w:rFonts w:hint="eastAsia"/>
          <w:b/>
          <w:sz w:val="28"/>
          <w:szCs w:val="28"/>
        </w:rPr>
        <w:t xml:space="preserve"> 10 </w:t>
      </w:r>
    </w:p>
    <w:p w:rsidR="00096C09" w:rsidRDefault="00B4584A">
      <w:pPr>
        <w:rPr>
          <w:szCs w:val="21"/>
        </w:rPr>
      </w:pPr>
      <w:r>
        <w:rPr>
          <w:rFonts w:hint="eastAsia"/>
          <w:szCs w:val="21"/>
        </w:rPr>
        <w:t xml:space="preserve"> </w:t>
      </w:r>
    </w:p>
    <w:sectPr w:rsidR="00096C09">
      <w:pgSz w:w="11906" w:h="16838"/>
      <w:pgMar w:top="720" w:right="720" w:bottom="284" w:left="720" w:header="851" w:footer="992" w:gutter="0"/>
      <w:cols w:space="425"/>
      <w:docGrid w:type="lines" w:linePitch="312"/>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宋体">
    <w:altName w:val="SimSun"/>
    <w:panose1 w:val="02010600030101010101"/>
    <w:charset w:val="86"/>
    <w:family w:val="auto"/>
    <w:pitch w:val="variable"/>
    <w:sig w:usb0="00000003" w:usb1="288F0000" w:usb2="00000016" w:usb3="00000000" w:csb0="00040001" w:csb1="00000000"/>
  </w:font>
  <w:font w:name="Cambria">
    <w:panose1 w:val="02040503050406030204"/>
    <w:charset w:val="00"/>
    <w:family w:val="roman"/>
    <w:pitch w:val="variable"/>
    <w:sig w:usb0="E00006FF" w:usb1="420024FF" w:usb2="02000000" w:usb3="00000000" w:csb0="0000019F"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000003"/>
    <w:multiLevelType w:val="multilevel"/>
    <w:tmpl w:val="00000003"/>
    <w:lvl w:ilvl="0">
      <w:start w:val="1"/>
      <w:numFmt w:val="chineseCountingThousand"/>
      <w:lvlText w:val="（%1）"/>
      <w:lvlJc w:val="left"/>
      <w:pPr>
        <w:ind w:left="420" w:hanging="420"/>
      </w:pPr>
      <w:rPr>
        <w:rFonts w:hint="eastAsia"/>
        <w:lang w:val="en-US"/>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1">
    <w:nsid w:val="00000005"/>
    <w:multiLevelType w:val="multilevel"/>
    <w:tmpl w:val="00000005"/>
    <w:lvl w:ilvl="0">
      <w:start w:val="1"/>
      <w:numFmt w:val="decimal"/>
      <w:lvlText w:val="%1."/>
      <w:lvlJc w:val="left"/>
      <w:pPr>
        <w:ind w:left="420" w:hanging="420"/>
      </w:pPr>
      <w:rPr>
        <w:rFonts w:hint="default"/>
        <w:b w:val="0"/>
        <w:color w:val="auto"/>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2">
    <w:nsid w:val="0000000B"/>
    <w:multiLevelType w:val="multilevel"/>
    <w:tmpl w:val="0000000B"/>
    <w:lvl w:ilvl="0">
      <w:start w:val="1"/>
      <w:numFmt w:val="decimal"/>
      <w:lvlText w:val="%1."/>
      <w:lvlJc w:val="left"/>
      <w:pPr>
        <w:ind w:left="420" w:hanging="420"/>
      </w:pPr>
      <w:rPr>
        <w:b w:val="0"/>
        <w:color w:val="auto"/>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3">
    <w:nsid w:val="0000000F"/>
    <w:multiLevelType w:val="multilevel"/>
    <w:tmpl w:val="0000000F"/>
    <w:lvl w:ilvl="0">
      <w:start w:val="1"/>
      <w:numFmt w:val="decimal"/>
      <w:lvlText w:val="%1."/>
      <w:lvlJc w:val="left"/>
      <w:pPr>
        <w:ind w:left="420" w:hanging="420"/>
      </w:pPr>
      <w:rPr>
        <w:b w:val="0"/>
        <w:color w:val="auto"/>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4">
    <w:nsid w:val="072E0E9A"/>
    <w:multiLevelType w:val="multilevel"/>
    <w:tmpl w:val="072E0E9A"/>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5">
    <w:nsid w:val="2F741EA4"/>
    <w:multiLevelType w:val="multilevel"/>
    <w:tmpl w:val="2F741EA4"/>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6">
    <w:nsid w:val="4E351D01"/>
    <w:multiLevelType w:val="multilevel"/>
    <w:tmpl w:val="4E351D01"/>
    <w:lvl w:ilvl="0">
      <w:start w:val="1"/>
      <w:numFmt w:val="decimal"/>
      <w:lvlText w:val="%1."/>
      <w:lvlJc w:val="left"/>
      <w:pPr>
        <w:ind w:left="420" w:hanging="420"/>
      </w:pPr>
      <w:rPr>
        <w:rFonts w:hint="default"/>
      </w:rPr>
    </w:lvl>
    <w:lvl w:ilvl="1">
      <w:start w:val="1"/>
      <w:numFmt w:val="bullet"/>
      <w:lvlText w:val=""/>
      <w:lvlJc w:val="left"/>
      <w:pPr>
        <w:ind w:left="840" w:hanging="420"/>
      </w:pPr>
      <w:rPr>
        <w:rFonts w:ascii="Wingdings" w:hAnsi="Wingdings" w:hint="default"/>
      </w:rPr>
    </w:lvl>
    <w:lvl w:ilvl="2">
      <w:start w:val="1"/>
      <w:numFmt w:val="bullet"/>
      <w:lvlText w:val=""/>
      <w:lvlJc w:val="left"/>
      <w:pPr>
        <w:ind w:left="1260" w:hanging="420"/>
      </w:pPr>
      <w:rPr>
        <w:rFonts w:ascii="Wingdings" w:hAnsi="Wingdings" w:hint="default"/>
      </w:rPr>
    </w:lvl>
    <w:lvl w:ilvl="3">
      <w:start w:val="1"/>
      <w:numFmt w:val="bullet"/>
      <w:lvlText w:val=""/>
      <w:lvlJc w:val="left"/>
      <w:pPr>
        <w:ind w:left="1680" w:hanging="420"/>
      </w:pPr>
      <w:rPr>
        <w:rFonts w:ascii="Wingdings" w:hAnsi="Wingdings" w:hint="default"/>
      </w:rPr>
    </w:lvl>
    <w:lvl w:ilvl="4">
      <w:start w:val="1"/>
      <w:numFmt w:val="bullet"/>
      <w:lvlText w:val=""/>
      <w:lvlJc w:val="left"/>
      <w:pPr>
        <w:ind w:left="2100" w:hanging="420"/>
      </w:pPr>
      <w:rPr>
        <w:rFonts w:ascii="Wingdings" w:hAnsi="Wingdings" w:hint="default"/>
      </w:rPr>
    </w:lvl>
    <w:lvl w:ilvl="5">
      <w:start w:val="1"/>
      <w:numFmt w:val="bullet"/>
      <w:lvlText w:val=""/>
      <w:lvlJc w:val="left"/>
      <w:pPr>
        <w:ind w:left="2520" w:hanging="420"/>
      </w:pPr>
      <w:rPr>
        <w:rFonts w:ascii="Wingdings" w:hAnsi="Wingdings" w:hint="default"/>
      </w:rPr>
    </w:lvl>
    <w:lvl w:ilvl="6">
      <w:start w:val="1"/>
      <w:numFmt w:val="bullet"/>
      <w:lvlText w:val=""/>
      <w:lvlJc w:val="left"/>
      <w:pPr>
        <w:ind w:left="2940" w:hanging="420"/>
      </w:pPr>
      <w:rPr>
        <w:rFonts w:ascii="Wingdings" w:hAnsi="Wingdings" w:hint="default"/>
      </w:rPr>
    </w:lvl>
    <w:lvl w:ilvl="7">
      <w:start w:val="1"/>
      <w:numFmt w:val="bullet"/>
      <w:lvlText w:val=""/>
      <w:lvlJc w:val="left"/>
      <w:pPr>
        <w:ind w:left="3360" w:hanging="420"/>
      </w:pPr>
      <w:rPr>
        <w:rFonts w:ascii="Wingdings" w:hAnsi="Wingdings" w:hint="default"/>
      </w:rPr>
    </w:lvl>
    <w:lvl w:ilvl="8">
      <w:start w:val="1"/>
      <w:numFmt w:val="bullet"/>
      <w:lvlText w:val=""/>
      <w:lvlJc w:val="left"/>
      <w:pPr>
        <w:ind w:left="3780" w:hanging="420"/>
      </w:pPr>
      <w:rPr>
        <w:rFonts w:ascii="Wingdings" w:hAnsi="Wingdings" w:hint="default"/>
      </w:rPr>
    </w:lvl>
  </w:abstractNum>
  <w:abstractNum w:abstractNumId="7">
    <w:nsid w:val="57650006"/>
    <w:multiLevelType w:val="multilevel"/>
    <w:tmpl w:val="57650006"/>
    <w:lvl w:ilvl="0">
      <w:start w:val="1"/>
      <w:numFmt w:val="chineseCountingThousand"/>
      <w:pStyle w:val="1"/>
      <w:lvlText w:val="第%1章"/>
      <w:lvlJc w:val="left"/>
      <w:pPr>
        <w:ind w:left="420" w:hanging="420"/>
      </w:pPr>
      <w:rPr>
        <w:rFonts w:hint="eastAsia"/>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8">
    <w:nsid w:val="64EF7D31"/>
    <w:multiLevelType w:val="multilevel"/>
    <w:tmpl w:val="64EF7D31"/>
    <w:lvl w:ilvl="0">
      <w:start w:val="1"/>
      <w:numFmt w:val="decimal"/>
      <w:lvlText w:val="%1."/>
      <w:lvlJc w:val="left"/>
      <w:pPr>
        <w:ind w:left="420" w:hanging="420"/>
      </w:pPr>
      <w:rPr>
        <w:rFonts w:hint="default"/>
      </w:r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abstractNum w:abstractNumId="9">
    <w:nsid w:val="6ABE3AED"/>
    <w:multiLevelType w:val="multilevel"/>
    <w:tmpl w:val="6ABE3AED"/>
    <w:lvl w:ilvl="0">
      <w:start w:val="1"/>
      <w:numFmt w:val="decimal"/>
      <w:lvlText w:val="%1."/>
      <w:lvlJc w:val="left"/>
      <w:pPr>
        <w:ind w:left="420" w:hanging="420"/>
      </w:pPr>
    </w:lvl>
    <w:lvl w:ilvl="1">
      <w:start w:val="1"/>
      <w:numFmt w:val="lowerLetter"/>
      <w:lvlText w:val="%2)"/>
      <w:lvlJc w:val="left"/>
      <w:pPr>
        <w:ind w:left="840" w:hanging="420"/>
      </w:pPr>
    </w:lvl>
    <w:lvl w:ilvl="2">
      <w:start w:val="1"/>
      <w:numFmt w:val="lowerRoman"/>
      <w:lvlText w:val="%3."/>
      <w:lvlJc w:val="right"/>
      <w:pPr>
        <w:ind w:left="1260" w:hanging="420"/>
      </w:pPr>
    </w:lvl>
    <w:lvl w:ilvl="3">
      <w:start w:val="1"/>
      <w:numFmt w:val="decimal"/>
      <w:lvlText w:val="%4."/>
      <w:lvlJc w:val="left"/>
      <w:pPr>
        <w:ind w:left="1680" w:hanging="420"/>
      </w:pPr>
    </w:lvl>
    <w:lvl w:ilvl="4">
      <w:start w:val="1"/>
      <w:numFmt w:val="lowerLetter"/>
      <w:lvlText w:val="%5)"/>
      <w:lvlJc w:val="left"/>
      <w:pPr>
        <w:ind w:left="2100" w:hanging="420"/>
      </w:pPr>
    </w:lvl>
    <w:lvl w:ilvl="5">
      <w:start w:val="1"/>
      <w:numFmt w:val="lowerRoman"/>
      <w:lvlText w:val="%6."/>
      <w:lvlJc w:val="right"/>
      <w:pPr>
        <w:ind w:left="2520" w:hanging="420"/>
      </w:pPr>
    </w:lvl>
    <w:lvl w:ilvl="6">
      <w:start w:val="1"/>
      <w:numFmt w:val="decimal"/>
      <w:lvlText w:val="%7."/>
      <w:lvlJc w:val="left"/>
      <w:pPr>
        <w:ind w:left="2940" w:hanging="420"/>
      </w:pPr>
    </w:lvl>
    <w:lvl w:ilvl="7">
      <w:start w:val="1"/>
      <w:numFmt w:val="lowerLetter"/>
      <w:lvlText w:val="%8)"/>
      <w:lvlJc w:val="left"/>
      <w:pPr>
        <w:ind w:left="3360" w:hanging="420"/>
      </w:pPr>
    </w:lvl>
    <w:lvl w:ilvl="8">
      <w:start w:val="1"/>
      <w:numFmt w:val="lowerRoman"/>
      <w:lvlText w:val="%9."/>
      <w:lvlJc w:val="right"/>
      <w:pPr>
        <w:ind w:left="3780" w:hanging="420"/>
      </w:pPr>
    </w:lvl>
  </w:abstractNum>
  <w:num w:numId="1">
    <w:abstractNumId w:val="7"/>
  </w:num>
  <w:num w:numId="2">
    <w:abstractNumId w:val="0"/>
  </w:num>
  <w:num w:numId="3">
    <w:abstractNumId w:val="6"/>
  </w:num>
  <w:num w:numId="4">
    <w:abstractNumId w:val="8"/>
  </w:num>
  <w:num w:numId="5">
    <w:abstractNumId w:val="3"/>
  </w:num>
  <w:num w:numId="6">
    <w:abstractNumId w:val="9"/>
  </w:num>
  <w:num w:numId="7">
    <w:abstractNumId w:val="2"/>
  </w:num>
  <w:num w:numId="8">
    <w:abstractNumId w:val="5"/>
  </w:num>
  <w:num w:numId="9">
    <w:abstractNumId w:val="1"/>
  </w:num>
  <w:num w:numId="10">
    <w:abstractNumId w:val="4"/>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90"/>
  <w:bordersDoNotSurroundHeader/>
  <w:bordersDoNotSurroundFooter/>
  <w:proofState w:spelling="clean" w:grammar="clean"/>
  <w:defaultTabStop w:val="420"/>
  <w:drawingGridHorizontalSpacing w:val="105"/>
  <w:drawingGridVerticalSpacing w:val="156"/>
  <w:displayHorizontalDrawingGridEvery w:val="0"/>
  <w:displayVerticalDrawingGridEvery w:val="2"/>
  <w:characterSpacingControl w:val="compressPunctuation"/>
  <w:compat>
    <w:spaceForUL/>
    <w:balanceSingleByteDoubleByteWidth/>
    <w:doNotLeaveBackslashAlone/>
    <w:ulTrailSpace/>
    <w:doNotExpandShiftReturn/>
    <w:adjustLineHeightInTable/>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656C1A"/>
    <w:rsid w:val="0001019A"/>
    <w:rsid w:val="000112E4"/>
    <w:rsid w:val="0001451A"/>
    <w:rsid w:val="000224A2"/>
    <w:rsid w:val="00024DC9"/>
    <w:rsid w:val="00035C14"/>
    <w:rsid w:val="00037AB6"/>
    <w:rsid w:val="00040D76"/>
    <w:rsid w:val="0004527A"/>
    <w:rsid w:val="000520AD"/>
    <w:rsid w:val="000639DC"/>
    <w:rsid w:val="00065A4E"/>
    <w:rsid w:val="00065B48"/>
    <w:rsid w:val="00066232"/>
    <w:rsid w:val="00070AD7"/>
    <w:rsid w:val="00070C35"/>
    <w:rsid w:val="00080C40"/>
    <w:rsid w:val="00084907"/>
    <w:rsid w:val="00086666"/>
    <w:rsid w:val="00090661"/>
    <w:rsid w:val="0009153B"/>
    <w:rsid w:val="00096C09"/>
    <w:rsid w:val="000A254E"/>
    <w:rsid w:val="000B6F22"/>
    <w:rsid w:val="000B7247"/>
    <w:rsid w:val="000C6F15"/>
    <w:rsid w:val="000E23A9"/>
    <w:rsid w:val="00103853"/>
    <w:rsid w:val="00104A74"/>
    <w:rsid w:val="00121F40"/>
    <w:rsid w:val="00122154"/>
    <w:rsid w:val="00137CA6"/>
    <w:rsid w:val="0014341F"/>
    <w:rsid w:val="00145CFE"/>
    <w:rsid w:val="00154A19"/>
    <w:rsid w:val="00165DE7"/>
    <w:rsid w:val="0016754C"/>
    <w:rsid w:val="00173FE5"/>
    <w:rsid w:val="001A4EDF"/>
    <w:rsid w:val="001B2131"/>
    <w:rsid w:val="001B520C"/>
    <w:rsid w:val="001B7FFA"/>
    <w:rsid w:val="001D03B4"/>
    <w:rsid w:val="001D0D05"/>
    <w:rsid w:val="001D2A13"/>
    <w:rsid w:val="001D3BEF"/>
    <w:rsid w:val="001E0341"/>
    <w:rsid w:val="001E04A5"/>
    <w:rsid w:val="001E05F5"/>
    <w:rsid w:val="001F517B"/>
    <w:rsid w:val="001F66E8"/>
    <w:rsid w:val="00201245"/>
    <w:rsid w:val="00216253"/>
    <w:rsid w:val="00216CD7"/>
    <w:rsid w:val="00216E9E"/>
    <w:rsid w:val="00223D92"/>
    <w:rsid w:val="00224887"/>
    <w:rsid w:val="00233413"/>
    <w:rsid w:val="00235AE0"/>
    <w:rsid w:val="0024244E"/>
    <w:rsid w:val="0025013F"/>
    <w:rsid w:val="00254BB5"/>
    <w:rsid w:val="00257C1D"/>
    <w:rsid w:val="00271B9C"/>
    <w:rsid w:val="002734B4"/>
    <w:rsid w:val="00284716"/>
    <w:rsid w:val="002936F0"/>
    <w:rsid w:val="002A0CFB"/>
    <w:rsid w:val="002A30F5"/>
    <w:rsid w:val="002A7A45"/>
    <w:rsid w:val="002A7EDE"/>
    <w:rsid w:val="002B3A20"/>
    <w:rsid w:val="002B4242"/>
    <w:rsid w:val="002C0466"/>
    <w:rsid w:val="002C2A7A"/>
    <w:rsid w:val="002C373E"/>
    <w:rsid w:val="002C59EC"/>
    <w:rsid w:val="002F59FA"/>
    <w:rsid w:val="002F6E6A"/>
    <w:rsid w:val="00302051"/>
    <w:rsid w:val="00305B66"/>
    <w:rsid w:val="003232FC"/>
    <w:rsid w:val="003246B6"/>
    <w:rsid w:val="003247D9"/>
    <w:rsid w:val="00331A13"/>
    <w:rsid w:val="00342E01"/>
    <w:rsid w:val="00344A37"/>
    <w:rsid w:val="00353A0F"/>
    <w:rsid w:val="00361169"/>
    <w:rsid w:val="0036375E"/>
    <w:rsid w:val="00370E02"/>
    <w:rsid w:val="00376CE6"/>
    <w:rsid w:val="003839C0"/>
    <w:rsid w:val="0038632B"/>
    <w:rsid w:val="00386E99"/>
    <w:rsid w:val="00397642"/>
    <w:rsid w:val="003A17A2"/>
    <w:rsid w:val="003A2548"/>
    <w:rsid w:val="003A39CA"/>
    <w:rsid w:val="003A553E"/>
    <w:rsid w:val="003A751C"/>
    <w:rsid w:val="003B0CD2"/>
    <w:rsid w:val="003B3528"/>
    <w:rsid w:val="003B3ECB"/>
    <w:rsid w:val="003B7B33"/>
    <w:rsid w:val="003D358D"/>
    <w:rsid w:val="003D4B85"/>
    <w:rsid w:val="003E0916"/>
    <w:rsid w:val="003E67B6"/>
    <w:rsid w:val="00402594"/>
    <w:rsid w:val="00402A19"/>
    <w:rsid w:val="0040608D"/>
    <w:rsid w:val="00421DFC"/>
    <w:rsid w:val="00437AA2"/>
    <w:rsid w:val="0044583D"/>
    <w:rsid w:val="00445971"/>
    <w:rsid w:val="00453049"/>
    <w:rsid w:val="00454451"/>
    <w:rsid w:val="00462753"/>
    <w:rsid w:val="00464CF8"/>
    <w:rsid w:val="00464D9C"/>
    <w:rsid w:val="004661FD"/>
    <w:rsid w:val="004731B9"/>
    <w:rsid w:val="0047540C"/>
    <w:rsid w:val="00484A02"/>
    <w:rsid w:val="00485CD4"/>
    <w:rsid w:val="004865ED"/>
    <w:rsid w:val="004876C3"/>
    <w:rsid w:val="004919B9"/>
    <w:rsid w:val="00492043"/>
    <w:rsid w:val="00492355"/>
    <w:rsid w:val="00494328"/>
    <w:rsid w:val="0049780E"/>
    <w:rsid w:val="004A1125"/>
    <w:rsid w:val="004A1379"/>
    <w:rsid w:val="004A486E"/>
    <w:rsid w:val="004B3066"/>
    <w:rsid w:val="004C2D70"/>
    <w:rsid w:val="004C7241"/>
    <w:rsid w:val="004D5FD6"/>
    <w:rsid w:val="004F11D7"/>
    <w:rsid w:val="00500084"/>
    <w:rsid w:val="00507C52"/>
    <w:rsid w:val="005113AC"/>
    <w:rsid w:val="00511AD7"/>
    <w:rsid w:val="00512B91"/>
    <w:rsid w:val="00512E3A"/>
    <w:rsid w:val="0052488C"/>
    <w:rsid w:val="00530E7C"/>
    <w:rsid w:val="00535C73"/>
    <w:rsid w:val="00551F3A"/>
    <w:rsid w:val="0056767F"/>
    <w:rsid w:val="00570920"/>
    <w:rsid w:val="005860CC"/>
    <w:rsid w:val="005916B4"/>
    <w:rsid w:val="00592829"/>
    <w:rsid w:val="005962C4"/>
    <w:rsid w:val="00596E4D"/>
    <w:rsid w:val="005B2DF4"/>
    <w:rsid w:val="005D0A81"/>
    <w:rsid w:val="005D18CD"/>
    <w:rsid w:val="005D2446"/>
    <w:rsid w:val="005D27F3"/>
    <w:rsid w:val="005D323A"/>
    <w:rsid w:val="005E310E"/>
    <w:rsid w:val="005E3A02"/>
    <w:rsid w:val="005E5E0D"/>
    <w:rsid w:val="005E63B7"/>
    <w:rsid w:val="006010D9"/>
    <w:rsid w:val="00607156"/>
    <w:rsid w:val="006235F1"/>
    <w:rsid w:val="00624B50"/>
    <w:rsid w:val="006340D9"/>
    <w:rsid w:val="00641D8F"/>
    <w:rsid w:val="006421D2"/>
    <w:rsid w:val="00642BD9"/>
    <w:rsid w:val="006464EC"/>
    <w:rsid w:val="00647F4A"/>
    <w:rsid w:val="00653632"/>
    <w:rsid w:val="00654922"/>
    <w:rsid w:val="00656C1A"/>
    <w:rsid w:val="00656FF5"/>
    <w:rsid w:val="0066109F"/>
    <w:rsid w:val="00662C41"/>
    <w:rsid w:val="00671668"/>
    <w:rsid w:val="00673D20"/>
    <w:rsid w:val="00683BBB"/>
    <w:rsid w:val="00683ED0"/>
    <w:rsid w:val="006853A5"/>
    <w:rsid w:val="006909DE"/>
    <w:rsid w:val="006937BA"/>
    <w:rsid w:val="00696EFE"/>
    <w:rsid w:val="006A30CE"/>
    <w:rsid w:val="006A3A12"/>
    <w:rsid w:val="006A40C5"/>
    <w:rsid w:val="006A4308"/>
    <w:rsid w:val="006B4F1D"/>
    <w:rsid w:val="006C26C1"/>
    <w:rsid w:val="006C32D2"/>
    <w:rsid w:val="006C3B3A"/>
    <w:rsid w:val="006D5844"/>
    <w:rsid w:val="006E33CF"/>
    <w:rsid w:val="006F3838"/>
    <w:rsid w:val="006F3888"/>
    <w:rsid w:val="006F7DE8"/>
    <w:rsid w:val="0070665C"/>
    <w:rsid w:val="00714A86"/>
    <w:rsid w:val="00716B80"/>
    <w:rsid w:val="00720214"/>
    <w:rsid w:val="007363AC"/>
    <w:rsid w:val="007369E6"/>
    <w:rsid w:val="00736E5E"/>
    <w:rsid w:val="00744241"/>
    <w:rsid w:val="00755999"/>
    <w:rsid w:val="00764ED9"/>
    <w:rsid w:val="007655BA"/>
    <w:rsid w:val="00765D61"/>
    <w:rsid w:val="007752E6"/>
    <w:rsid w:val="0078711B"/>
    <w:rsid w:val="00790F7F"/>
    <w:rsid w:val="007A5204"/>
    <w:rsid w:val="007A685E"/>
    <w:rsid w:val="007B64FC"/>
    <w:rsid w:val="007B710D"/>
    <w:rsid w:val="007E528C"/>
    <w:rsid w:val="007E6C5F"/>
    <w:rsid w:val="007F2DC3"/>
    <w:rsid w:val="00801496"/>
    <w:rsid w:val="008025B1"/>
    <w:rsid w:val="00804113"/>
    <w:rsid w:val="00806F8F"/>
    <w:rsid w:val="00816927"/>
    <w:rsid w:val="00824AA8"/>
    <w:rsid w:val="00825C9E"/>
    <w:rsid w:val="00831033"/>
    <w:rsid w:val="008437A8"/>
    <w:rsid w:val="00856EE9"/>
    <w:rsid w:val="00861CD1"/>
    <w:rsid w:val="008631FD"/>
    <w:rsid w:val="008645CC"/>
    <w:rsid w:val="00870923"/>
    <w:rsid w:val="008712A1"/>
    <w:rsid w:val="00875ED6"/>
    <w:rsid w:val="00876C3C"/>
    <w:rsid w:val="00884B03"/>
    <w:rsid w:val="00885A38"/>
    <w:rsid w:val="00887B71"/>
    <w:rsid w:val="00891A64"/>
    <w:rsid w:val="00897272"/>
    <w:rsid w:val="00897FA5"/>
    <w:rsid w:val="008A547F"/>
    <w:rsid w:val="008B0479"/>
    <w:rsid w:val="008B5A22"/>
    <w:rsid w:val="008C09B3"/>
    <w:rsid w:val="008C1BC7"/>
    <w:rsid w:val="008C4E79"/>
    <w:rsid w:val="008D4297"/>
    <w:rsid w:val="008D53FC"/>
    <w:rsid w:val="008D6363"/>
    <w:rsid w:val="008D726A"/>
    <w:rsid w:val="008E351A"/>
    <w:rsid w:val="008F5C15"/>
    <w:rsid w:val="00901683"/>
    <w:rsid w:val="00903918"/>
    <w:rsid w:val="00911D55"/>
    <w:rsid w:val="00912521"/>
    <w:rsid w:val="00916717"/>
    <w:rsid w:val="0092462F"/>
    <w:rsid w:val="0093223B"/>
    <w:rsid w:val="00932E53"/>
    <w:rsid w:val="00937D33"/>
    <w:rsid w:val="00943194"/>
    <w:rsid w:val="00945EC7"/>
    <w:rsid w:val="009505C8"/>
    <w:rsid w:val="0095085C"/>
    <w:rsid w:val="009530B6"/>
    <w:rsid w:val="00953D58"/>
    <w:rsid w:val="009542DA"/>
    <w:rsid w:val="00954A7D"/>
    <w:rsid w:val="00965F34"/>
    <w:rsid w:val="009776F6"/>
    <w:rsid w:val="0098240D"/>
    <w:rsid w:val="009878A7"/>
    <w:rsid w:val="00990CEF"/>
    <w:rsid w:val="009919CD"/>
    <w:rsid w:val="00993E3D"/>
    <w:rsid w:val="009A0405"/>
    <w:rsid w:val="009A4F1C"/>
    <w:rsid w:val="009B5F32"/>
    <w:rsid w:val="009D2BE0"/>
    <w:rsid w:val="009D67AC"/>
    <w:rsid w:val="009E156E"/>
    <w:rsid w:val="009E4B9A"/>
    <w:rsid w:val="00A0178A"/>
    <w:rsid w:val="00A0230A"/>
    <w:rsid w:val="00A0270B"/>
    <w:rsid w:val="00A02F97"/>
    <w:rsid w:val="00A127FA"/>
    <w:rsid w:val="00A12946"/>
    <w:rsid w:val="00A138FD"/>
    <w:rsid w:val="00A16547"/>
    <w:rsid w:val="00A22F2A"/>
    <w:rsid w:val="00A23D8C"/>
    <w:rsid w:val="00A3263C"/>
    <w:rsid w:val="00A37131"/>
    <w:rsid w:val="00A451F3"/>
    <w:rsid w:val="00A466C5"/>
    <w:rsid w:val="00A46CCB"/>
    <w:rsid w:val="00A5745F"/>
    <w:rsid w:val="00A620D1"/>
    <w:rsid w:val="00A62685"/>
    <w:rsid w:val="00A62CAD"/>
    <w:rsid w:val="00A70588"/>
    <w:rsid w:val="00A714B9"/>
    <w:rsid w:val="00A81098"/>
    <w:rsid w:val="00AB01DC"/>
    <w:rsid w:val="00AB1817"/>
    <w:rsid w:val="00AB27A3"/>
    <w:rsid w:val="00AB4CD9"/>
    <w:rsid w:val="00AC2718"/>
    <w:rsid w:val="00AC27ED"/>
    <w:rsid w:val="00AC7A6D"/>
    <w:rsid w:val="00AD3D50"/>
    <w:rsid w:val="00AD49C8"/>
    <w:rsid w:val="00AF0F26"/>
    <w:rsid w:val="00AF148D"/>
    <w:rsid w:val="00AF22E6"/>
    <w:rsid w:val="00B01587"/>
    <w:rsid w:val="00B15DF0"/>
    <w:rsid w:val="00B169F9"/>
    <w:rsid w:val="00B207FB"/>
    <w:rsid w:val="00B24410"/>
    <w:rsid w:val="00B41DC0"/>
    <w:rsid w:val="00B43AC0"/>
    <w:rsid w:val="00B43CB8"/>
    <w:rsid w:val="00B4483C"/>
    <w:rsid w:val="00B4584A"/>
    <w:rsid w:val="00B77A51"/>
    <w:rsid w:val="00B84CB7"/>
    <w:rsid w:val="00B930F7"/>
    <w:rsid w:val="00BA1649"/>
    <w:rsid w:val="00BC49B2"/>
    <w:rsid w:val="00BD3597"/>
    <w:rsid w:val="00BD571A"/>
    <w:rsid w:val="00BF1C00"/>
    <w:rsid w:val="00BF3B4E"/>
    <w:rsid w:val="00BF4BCB"/>
    <w:rsid w:val="00BF5DF6"/>
    <w:rsid w:val="00C01E71"/>
    <w:rsid w:val="00C01F35"/>
    <w:rsid w:val="00C029B4"/>
    <w:rsid w:val="00C0496E"/>
    <w:rsid w:val="00C07321"/>
    <w:rsid w:val="00C10366"/>
    <w:rsid w:val="00C14C55"/>
    <w:rsid w:val="00C156D9"/>
    <w:rsid w:val="00C2568F"/>
    <w:rsid w:val="00C26E02"/>
    <w:rsid w:val="00C33593"/>
    <w:rsid w:val="00C36E76"/>
    <w:rsid w:val="00C45102"/>
    <w:rsid w:val="00C451F8"/>
    <w:rsid w:val="00C54049"/>
    <w:rsid w:val="00C552BB"/>
    <w:rsid w:val="00C62FF8"/>
    <w:rsid w:val="00C634FB"/>
    <w:rsid w:val="00C678D4"/>
    <w:rsid w:val="00C71C63"/>
    <w:rsid w:val="00C71DD1"/>
    <w:rsid w:val="00C73CA9"/>
    <w:rsid w:val="00C74C0A"/>
    <w:rsid w:val="00C74ED0"/>
    <w:rsid w:val="00C75D4E"/>
    <w:rsid w:val="00C91599"/>
    <w:rsid w:val="00C93AB3"/>
    <w:rsid w:val="00C97F56"/>
    <w:rsid w:val="00CA0892"/>
    <w:rsid w:val="00CA1579"/>
    <w:rsid w:val="00CB0A7A"/>
    <w:rsid w:val="00CE0799"/>
    <w:rsid w:val="00CE5BA0"/>
    <w:rsid w:val="00CF24D6"/>
    <w:rsid w:val="00CF38D8"/>
    <w:rsid w:val="00D040FD"/>
    <w:rsid w:val="00D25653"/>
    <w:rsid w:val="00D2677C"/>
    <w:rsid w:val="00D275B6"/>
    <w:rsid w:val="00D3177D"/>
    <w:rsid w:val="00D37E52"/>
    <w:rsid w:val="00D4734A"/>
    <w:rsid w:val="00D4761A"/>
    <w:rsid w:val="00D505D3"/>
    <w:rsid w:val="00D5163C"/>
    <w:rsid w:val="00D56E4D"/>
    <w:rsid w:val="00D60F9B"/>
    <w:rsid w:val="00D62E23"/>
    <w:rsid w:val="00D66B52"/>
    <w:rsid w:val="00D700A4"/>
    <w:rsid w:val="00D85F2D"/>
    <w:rsid w:val="00D90467"/>
    <w:rsid w:val="00D931A9"/>
    <w:rsid w:val="00D944D2"/>
    <w:rsid w:val="00D97410"/>
    <w:rsid w:val="00DA332B"/>
    <w:rsid w:val="00DA4AA3"/>
    <w:rsid w:val="00DA7857"/>
    <w:rsid w:val="00DB199F"/>
    <w:rsid w:val="00DC30CE"/>
    <w:rsid w:val="00DC3A27"/>
    <w:rsid w:val="00DC5DE8"/>
    <w:rsid w:val="00DC6540"/>
    <w:rsid w:val="00DD033E"/>
    <w:rsid w:val="00DD6FDC"/>
    <w:rsid w:val="00DE432C"/>
    <w:rsid w:val="00DE77CD"/>
    <w:rsid w:val="00DE7E31"/>
    <w:rsid w:val="00DF1140"/>
    <w:rsid w:val="00DF1249"/>
    <w:rsid w:val="00DF5184"/>
    <w:rsid w:val="00DF5F4D"/>
    <w:rsid w:val="00E0062F"/>
    <w:rsid w:val="00E07A32"/>
    <w:rsid w:val="00E14D26"/>
    <w:rsid w:val="00E174C8"/>
    <w:rsid w:val="00E25C61"/>
    <w:rsid w:val="00E34E22"/>
    <w:rsid w:val="00E6137B"/>
    <w:rsid w:val="00E62BCA"/>
    <w:rsid w:val="00E6648F"/>
    <w:rsid w:val="00E747DD"/>
    <w:rsid w:val="00E85369"/>
    <w:rsid w:val="00E926CB"/>
    <w:rsid w:val="00E95132"/>
    <w:rsid w:val="00EA0B7C"/>
    <w:rsid w:val="00EB0634"/>
    <w:rsid w:val="00EB0E29"/>
    <w:rsid w:val="00EB1384"/>
    <w:rsid w:val="00EB3BBB"/>
    <w:rsid w:val="00EB4486"/>
    <w:rsid w:val="00EB5180"/>
    <w:rsid w:val="00EB739A"/>
    <w:rsid w:val="00EC09DF"/>
    <w:rsid w:val="00ED62FE"/>
    <w:rsid w:val="00EE2ECE"/>
    <w:rsid w:val="00EE3D80"/>
    <w:rsid w:val="00EF5194"/>
    <w:rsid w:val="00F02FC2"/>
    <w:rsid w:val="00F03A16"/>
    <w:rsid w:val="00F07FDE"/>
    <w:rsid w:val="00F11A5B"/>
    <w:rsid w:val="00F16614"/>
    <w:rsid w:val="00F2384F"/>
    <w:rsid w:val="00F23C20"/>
    <w:rsid w:val="00F448B5"/>
    <w:rsid w:val="00F45CB5"/>
    <w:rsid w:val="00F53A3C"/>
    <w:rsid w:val="00F6256F"/>
    <w:rsid w:val="00F66F23"/>
    <w:rsid w:val="00F85F2D"/>
    <w:rsid w:val="00F8638C"/>
    <w:rsid w:val="00F86DD9"/>
    <w:rsid w:val="00F8774B"/>
    <w:rsid w:val="00F94E0F"/>
    <w:rsid w:val="00F96D00"/>
    <w:rsid w:val="00FA117D"/>
    <w:rsid w:val="00FA4C29"/>
    <w:rsid w:val="00FC623C"/>
    <w:rsid w:val="00FC65A2"/>
    <w:rsid w:val="00FD352D"/>
    <w:rsid w:val="00FD5C4C"/>
    <w:rsid w:val="00FF5E9D"/>
    <w:rsid w:val="00FF6F0D"/>
    <w:rsid w:val="00FF795D"/>
    <w:rsid w:val="0BDB6AAF"/>
    <w:rsid w:val="17564F31"/>
    <w:rsid w:val="258868C6"/>
    <w:rsid w:val="2FD12FEE"/>
    <w:rsid w:val="3CAB2FAF"/>
    <w:rsid w:val="41A575F3"/>
    <w:rsid w:val="42A96832"/>
    <w:rsid w:val="437614E5"/>
    <w:rsid w:val="5FFB292E"/>
    <w:rsid w:val="6D012CF9"/>
    <w:rsid w:val="74531C4A"/>
    <w:rsid w:val="76A30169"/>
    <w:rsid w:val="7E3C5C7B"/>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hapeDefaults>
    <o:shapedefaults v:ext="edit" spidmax="1026"/>
    <o:shapelayout v:ext="edit">
      <o:idmap v:ext="edit" data="1"/>
    </o:shapelayout>
  </w:shapeDefaults>
  <w:decimalSymbol w:val="."/>
  <w:listSeparator w:val=","/>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Calibri" w:eastAsia="宋体" w:hAnsi="Calibri" w:cs="宋体"/>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Balloon Text" w:qFormat="1"/>
    <w:lsdException w:name="Table Grid" w:uiPriority="5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pPr>
      <w:keepNext/>
      <w:keepLines/>
      <w:numPr>
        <w:numId w:val="1"/>
      </w:numPr>
      <w:spacing w:before="120" w:after="120" w:line="578" w:lineRule="auto"/>
      <w:jc w:val="left"/>
      <w:outlineLvl w:val="0"/>
    </w:pPr>
    <w:rPr>
      <w:b/>
      <w:bCs/>
      <w:kern w:val="44"/>
      <w:sz w:val="32"/>
      <w:szCs w:val="44"/>
    </w:rPr>
  </w:style>
  <w:style w:type="paragraph" w:styleId="2">
    <w:name w:val="heading 2"/>
    <w:basedOn w:val="a"/>
    <w:next w:val="a"/>
    <w:link w:val="2Char"/>
    <w:uiPriority w:val="9"/>
    <w:unhideWhenUsed/>
    <w:qFormat/>
    <w:pPr>
      <w:keepNext/>
      <w:keepLines/>
      <w:spacing w:before="240" w:after="120" w:line="415" w:lineRule="auto"/>
      <w:outlineLvl w:val="1"/>
    </w:pPr>
    <w:rPr>
      <w:rFonts w:asciiTheme="majorHAnsi" w:eastAsiaTheme="majorEastAsia" w:hAnsiTheme="majorHAnsi" w:cstheme="majorBidi"/>
      <w:b/>
      <w:bCs/>
      <w:sz w:val="28"/>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120" w:line="377"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qFormat/>
    <w:rPr>
      <w:sz w:val="18"/>
      <w:szCs w:val="18"/>
    </w:rPr>
  </w:style>
  <w:style w:type="character" w:styleId="a4">
    <w:name w:val="FollowedHyperlink"/>
    <w:basedOn w:val="a0"/>
    <w:uiPriority w:val="99"/>
    <w:semiHidden/>
    <w:unhideWhenUsed/>
    <w:rPr>
      <w:color w:val="800080" w:themeColor="followedHyperlink"/>
      <w:u w:val="single"/>
    </w:rPr>
  </w:style>
  <w:style w:type="character" w:styleId="a5">
    <w:name w:val="Hyperlink"/>
    <w:uiPriority w:val="99"/>
    <w:unhideWhenUsed/>
    <w:rPr>
      <w:color w:val="0000FF"/>
      <w:u w:val="single"/>
    </w:rPr>
  </w:style>
  <w:style w:type="paragraph" w:styleId="a6">
    <w:name w:val="List Paragraph"/>
    <w:basedOn w:val="a"/>
    <w:uiPriority w:val="34"/>
    <w:qFormat/>
    <w:pPr>
      <w:ind w:firstLineChars="200" w:firstLine="420"/>
    </w:pPr>
  </w:style>
  <w:style w:type="character" w:customStyle="1" w:styleId="2Char">
    <w:name w:val="标题 2 Char"/>
    <w:basedOn w:val="a0"/>
    <w:link w:val="2"/>
    <w:uiPriority w:val="9"/>
    <w:rPr>
      <w:rFonts w:asciiTheme="majorHAnsi" w:eastAsiaTheme="majorEastAsia" w:hAnsiTheme="majorHAnsi" w:cstheme="majorBidi"/>
      <w:b/>
      <w:bCs/>
      <w:kern w:val="2"/>
      <w:sz w:val="28"/>
      <w:szCs w:val="32"/>
    </w:rPr>
  </w:style>
  <w:style w:type="character" w:customStyle="1" w:styleId="Char">
    <w:name w:val="批注框文本 Char"/>
    <w:basedOn w:val="a0"/>
    <w:link w:val="a3"/>
    <w:uiPriority w:val="99"/>
    <w:semiHidden/>
    <w:qFormat/>
    <w:rPr>
      <w:sz w:val="18"/>
      <w:szCs w:val="18"/>
    </w:rPr>
  </w:style>
  <w:style w:type="character" w:customStyle="1" w:styleId="3Char">
    <w:name w:val="标题 3 Char"/>
    <w:basedOn w:val="a0"/>
    <w:link w:val="3"/>
    <w:uiPriority w:val="9"/>
    <w:qFormat/>
    <w:rPr>
      <w:b/>
      <w:bCs/>
      <w:sz w:val="32"/>
      <w:szCs w:val="32"/>
    </w:rPr>
  </w:style>
  <w:style w:type="character" w:customStyle="1" w:styleId="4Char">
    <w:name w:val="标题 4 Char"/>
    <w:basedOn w:val="a0"/>
    <w:link w:val="4"/>
    <w:uiPriority w:val="9"/>
    <w:rPr>
      <w:rFonts w:asciiTheme="majorHAnsi" w:eastAsiaTheme="majorEastAsia" w:hAnsiTheme="majorHAnsi" w:cstheme="majorBidi"/>
      <w:b/>
      <w:bCs/>
      <w:sz w:val="28"/>
      <w:szCs w:val="28"/>
    </w:rPr>
  </w:style>
  <w:style w:type="character" w:customStyle="1" w:styleId="1Char">
    <w:name w:val="标题 1 Char"/>
    <w:basedOn w:val="a0"/>
    <w:link w:val="1"/>
    <w:uiPriority w:val="9"/>
    <w:rPr>
      <w:rFonts w:asciiTheme="minorHAnsi" w:eastAsiaTheme="minorEastAsia" w:hAnsiTheme="minorHAnsi" w:cstheme="minorBidi"/>
      <w:b/>
      <w:bCs/>
      <w:kern w:val="44"/>
      <w:sz w:val="32"/>
      <w:szCs w:val="44"/>
    </w:r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Calibri" w:eastAsia="宋体" w:hAnsi="Calibri" w:cs="宋体"/>
        <w:lang w:val="en-US" w:eastAsia="zh-CN" w:bidi="ar-SA"/>
      </w:rPr>
    </w:rPrDefault>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semiHidden="0" w:uiPriority="9" w:qFormat="1"/>
    <w:lsdException w:name="heading 3" w:semiHidden="0" w:uiPriority="9" w:qFormat="1"/>
    <w:lsdException w:name="heading 4" w:semiHidden="0"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Hyperlink" w:semiHidden="0"/>
    <w:lsdException w:name="Strong" w:semiHidden="0" w:uiPriority="22" w:unhideWhenUsed="0" w:qFormat="1"/>
    <w:lsdException w:name="Emphasis" w:semiHidden="0" w:uiPriority="20" w:unhideWhenUsed="0" w:qFormat="1"/>
    <w:lsdException w:name="Balloon Text" w:qFormat="1"/>
    <w:lsdException w:name="Table Grid" w:uiPriority="59"/>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List Paragraph" w:semiHidden="0" w:uiPriority="34"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a">
    <w:name w:val="Normal"/>
    <w:qFormat/>
    <w:pPr>
      <w:widowControl w:val="0"/>
      <w:jc w:val="both"/>
    </w:pPr>
    <w:rPr>
      <w:rFonts w:asciiTheme="minorHAnsi" w:eastAsiaTheme="minorEastAsia" w:hAnsiTheme="minorHAnsi" w:cstheme="minorBidi"/>
      <w:kern w:val="2"/>
      <w:sz w:val="21"/>
      <w:szCs w:val="22"/>
    </w:rPr>
  </w:style>
  <w:style w:type="paragraph" w:styleId="1">
    <w:name w:val="heading 1"/>
    <w:basedOn w:val="a"/>
    <w:next w:val="a"/>
    <w:link w:val="1Char"/>
    <w:uiPriority w:val="9"/>
    <w:qFormat/>
    <w:pPr>
      <w:keepNext/>
      <w:keepLines/>
      <w:numPr>
        <w:numId w:val="1"/>
      </w:numPr>
      <w:spacing w:before="120" w:after="120" w:line="578" w:lineRule="auto"/>
      <w:jc w:val="left"/>
      <w:outlineLvl w:val="0"/>
    </w:pPr>
    <w:rPr>
      <w:b/>
      <w:bCs/>
      <w:kern w:val="44"/>
      <w:sz w:val="32"/>
      <w:szCs w:val="44"/>
    </w:rPr>
  </w:style>
  <w:style w:type="paragraph" w:styleId="2">
    <w:name w:val="heading 2"/>
    <w:basedOn w:val="a"/>
    <w:next w:val="a"/>
    <w:link w:val="2Char"/>
    <w:uiPriority w:val="9"/>
    <w:unhideWhenUsed/>
    <w:qFormat/>
    <w:pPr>
      <w:keepNext/>
      <w:keepLines/>
      <w:spacing w:before="240" w:after="120" w:line="415" w:lineRule="auto"/>
      <w:outlineLvl w:val="1"/>
    </w:pPr>
    <w:rPr>
      <w:rFonts w:asciiTheme="majorHAnsi" w:eastAsiaTheme="majorEastAsia" w:hAnsiTheme="majorHAnsi" w:cstheme="majorBidi"/>
      <w:b/>
      <w:bCs/>
      <w:sz w:val="28"/>
      <w:szCs w:val="32"/>
    </w:rPr>
  </w:style>
  <w:style w:type="paragraph" w:styleId="3">
    <w:name w:val="heading 3"/>
    <w:basedOn w:val="a"/>
    <w:next w:val="a"/>
    <w:link w:val="3Char"/>
    <w:uiPriority w:val="9"/>
    <w:unhideWhenUsed/>
    <w:qFormat/>
    <w:pPr>
      <w:keepNext/>
      <w:keepLines/>
      <w:spacing w:before="260" w:after="260" w:line="416" w:lineRule="auto"/>
      <w:outlineLvl w:val="2"/>
    </w:pPr>
    <w:rPr>
      <w:b/>
      <w:bCs/>
      <w:sz w:val="32"/>
      <w:szCs w:val="32"/>
    </w:rPr>
  </w:style>
  <w:style w:type="paragraph" w:styleId="4">
    <w:name w:val="heading 4"/>
    <w:basedOn w:val="a"/>
    <w:next w:val="a"/>
    <w:link w:val="4Char"/>
    <w:uiPriority w:val="9"/>
    <w:unhideWhenUsed/>
    <w:qFormat/>
    <w:pPr>
      <w:keepNext/>
      <w:keepLines/>
      <w:spacing w:before="120" w:line="377" w:lineRule="auto"/>
      <w:outlineLvl w:val="3"/>
    </w:pPr>
    <w:rPr>
      <w:rFonts w:asciiTheme="majorHAnsi" w:eastAsiaTheme="majorEastAsia" w:hAnsiTheme="majorHAnsi" w:cstheme="majorBidi"/>
      <w:b/>
      <w:bCs/>
      <w:sz w:val="28"/>
      <w:szCs w:val="28"/>
    </w:rPr>
  </w:style>
  <w:style w:type="character" w:default="1" w:styleId="a0">
    <w:name w:val="Default Paragraph Font"/>
    <w:uiPriority w:val="1"/>
    <w:semiHidden/>
    <w:unhideWhenUsed/>
  </w:style>
  <w:style w:type="table" w:default="1" w:styleId="a1">
    <w:name w:val="Normal Table"/>
    <w:uiPriority w:val="99"/>
    <w:semiHidden/>
    <w:unhideWhenUsed/>
    <w:tblPr>
      <w:tblInd w:w="0" w:type="dxa"/>
      <w:tblCellMar>
        <w:top w:w="0" w:type="dxa"/>
        <w:left w:w="108" w:type="dxa"/>
        <w:bottom w:w="0" w:type="dxa"/>
        <w:right w:w="108" w:type="dxa"/>
      </w:tblCellMar>
    </w:tblPr>
  </w:style>
  <w:style w:type="numbering" w:default="1" w:styleId="a2">
    <w:name w:val="No List"/>
    <w:uiPriority w:val="99"/>
    <w:semiHidden/>
    <w:unhideWhenUsed/>
  </w:style>
  <w:style w:type="paragraph" w:styleId="a3">
    <w:name w:val="Balloon Text"/>
    <w:basedOn w:val="a"/>
    <w:link w:val="Char"/>
    <w:uiPriority w:val="99"/>
    <w:semiHidden/>
    <w:unhideWhenUsed/>
    <w:qFormat/>
    <w:rPr>
      <w:sz w:val="18"/>
      <w:szCs w:val="18"/>
    </w:rPr>
  </w:style>
  <w:style w:type="character" w:styleId="a4">
    <w:name w:val="FollowedHyperlink"/>
    <w:basedOn w:val="a0"/>
    <w:uiPriority w:val="99"/>
    <w:semiHidden/>
    <w:unhideWhenUsed/>
    <w:rPr>
      <w:color w:val="800080" w:themeColor="followedHyperlink"/>
      <w:u w:val="single"/>
    </w:rPr>
  </w:style>
  <w:style w:type="character" w:styleId="a5">
    <w:name w:val="Hyperlink"/>
    <w:uiPriority w:val="99"/>
    <w:unhideWhenUsed/>
    <w:rPr>
      <w:color w:val="0000FF"/>
      <w:u w:val="single"/>
    </w:rPr>
  </w:style>
  <w:style w:type="paragraph" w:styleId="a6">
    <w:name w:val="List Paragraph"/>
    <w:basedOn w:val="a"/>
    <w:uiPriority w:val="34"/>
    <w:qFormat/>
    <w:pPr>
      <w:ind w:firstLineChars="200" w:firstLine="420"/>
    </w:pPr>
  </w:style>
  <w:style w:type="character" w:customStyle="1" w:styleId="2Char">
    <w:name w:val="标题 2 Char"/>
    <w:basedOn w:val="a0"/>
    <w:link w:val="2"/>
    <w:uiPriority w:val="9"/>
    <w:rPr>
      <w:rFonts w:asciiTheme="majorHAnsi" w:eastAsiaTheme="majorEastAsia" w:hAnsiTheme="majorHAnsi" w:cstheme="majorBidi"/>
      <w:b/>
      <w:bCs/>
      <w:kern w:val="2"/>
      <w:sz w:val="28"/>
      <w:szCs w:val="32"/>
    </w:rPr>
  </w:style>
  <w:style w:type="character" w:customStyle="1" w:styleId="Char">
    <w:name w:val="批注框文本 Char"/>
    <w:basedOn w:val="a0"/>
    <w:link w:val="a3"/>
    <w:uiPriority w:val="99"/>
    <w:semiHidden/>
    <w:qFormat/>
    <w:rPr>
      <w:sz w:val="18"/>
      <w:szCs w:val="18"/>
    </w:rPr>
  </w:style>
  <w:style w:type="character" w:customStyle="1" w:styleId="3Char">
    <w:name w:val="标题 3 Char"/>
    <w:basedOn w:val="a0"/>
    <w:link w:val="3"/>
    <w:uiPriority w:val="9"/>
    <w:qFormat/>
    <w:rPr>
      <w:b/>
      <w:bCs/>
      <w:sz w:val="32"/>
      <w:szCs w:val="32"/>
    </w:rPr>
  </w:style>
  <w:style w:type="character" w:customStyle="1" w:styleId="4Char">
    <w:name w:val="标题 4 Char"/>
    <w:basedOn w:val="a0"/>
    <w:link w:val="4"/>
    <w:uiPriority w:val="9"/>
    <w:rPr>
      <w:rFonts w:asciiTheme="majorHAnsi" w:eastAsiaTheme="majorEastAsia" w:hAnsiTheme="majorHAnsi" w:cstheme="majorBidi"/>
      <w:b/>
      <w:bCs/>
      <w:sz w:val="28"/>
      <w:szCs w:val="28"/>
    </w:rPr>
  </w:style>
  <w:style w:type="character" w:customStyle="1" w:styleId="1Char">
    <w:name w:val="标题 1 Char"/>
    <w:basedOn w:val="a0"/>
    <w:link w:val="1"/>
    <w:uiPriority w:val="9"/>
    <w:rPr>
      <w:rFonts w:asciiTheme="minorHAnsi" w:eastAsiaTheme="minorEastAsia" w:hAnsiTheme="minorHAnsi" w:cstheme="minorBidi"/>
      <w:b/>
      <w:bCs/>
      <w:kern w:val="44"/>
      <w:sz w:val="32"/>
      <w:szCs w:val="4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946734060">
      <w:bodyDiv w:val="1"/>
      <w:marLeft w:val="0"/>
      <w:marRight w:val="0"/>
      <w:marTop w:val="0"/>
      <w:marBottom w:val="0"/>
      <w:divBdr>
        <w:top w:val="none" w:sz="0" w:space="0" w:color="auto"/>
        <w:left w:val="none" w:sz="0" w:space="0" w:color="auto"/>
        <w:bottom w:val="none" w:sz="0" w:space="0" w:color="auto"/>
        <w:right w:val="none" w:sz="0" w:space="0" w:color="auto"/>
      </w:divBdr>
    </w:div>
    <w:div w:id="1877690427">
      <w:bodyDiv w:val="1"/>
      <w:marLeft w:val="0"/>
      <w:marRight w:val="0"/>
      <w:marTop w:val="0"/>
      <w:marBottom w:val="0"/>
      <w:divBdr>
        <w:top w:val="none" w:sz="0" w:space="0" w:color="auto"/>
        <w:left w:val="none" w:sz="0" w:space="0" w:color="auto"/>
        <w:bottom w:val="none" w:sz="0" w:space="0" w:color="auto"/>
        <w:right w:val="none" w:sz="0" w:space="0" w:color="auto"/>
      </w:divBdr>
    </w:div>
  </w:divs>
</w:webSettings>
</file>

<file path=word/_rels/document.xml.rels><?xml version="1.0" encoding="UTF-8" standalone="yes"?>
<Relationships xmlns="http://schemas.openxmlformats.org/package/2006/relationships"><Relationship Id="rId13" Type="http://schemas.openxmlformats.org/officeDocument/2006/relationships/image" Target="media/image7.png"/><Relationship Id="rId18" Type="http://schemas.openxmlformats.org/officeDocument/2006/relationships/image" Target="media/image12.png"/><Relationship Id="rId26" Type="http://schemas.openxmlformats.org/officeDocument/2006/relationships/image" Target="media/image20.png"/><Relationship Id="rId39" Type="http://schemas.openxmlformats.org/officeDocument/2006/relationships/image" Target="media/image33.png"/><Relationship Id="rId21" Type="http://schemas.openxmlformats.org/officeDocument/2006/relationships/image" Target="media/image15.png"/><Relationship Id="rId34" Type="http://schemas.openxmlformats.org/officeDocument/2006/relationships/image" Target="media/image28.png"/><Relationship Id="rId42" Type="http://schemas.openxmlformats.org/officeDocument/2006/relationships/image" Target="media/image35.png"/><Relationship Id="rId47" Type="http://schemas.openxmlformats.org/officeDocument/2006/relationships/image" Target="media/image40.png"/><Relationship Id="rId50" Type="http://schemas.openxmlformats.org/officeDocument/2006/relationships/image" Target="media/image43.png"/><Relationship Id="rId55" Type="http://schemas.openxmlformats.org/officeDocument/2006/relationships/image" Target="media/image48.png"/><Relationship Id="rId63" Type="http://schemas.openxmlformats.org/officeDocument/2006/relationships/image" Target="media/image56.png"/><Relationship Id="rId68" Type="http://schemas.openxmlformats.org/officeDocument/2006/relationships/image" Target="media/image61.png"/><Relationship Id="rId7" Type="http://schemas.openxmlformats.org/officeDocument/2006/relationships/image" Target="media/image1.png"/><Relationship Id="rId2" Type="http://schemas.openxmlformats.org/officeDocument/2006/relationships/numbering" Target="numbering.xml"/><Relationship Id="rId16" Type="http://schemas.openxmlformats.org/officeDocument/2006/relationships/image" Target="media/image10.png"/><Relationship Id="rId29" Type="http://schemas.openxmlformats.org/officeDocument/2006/relationships/image" Target="media/image23.png"/><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5.png"/><Relationship Id="rId24" Type="http://schemas.openxmlformats.org/officeDocument/2006/relationships/image" Target="media/image18.png"/><Relationship Id="rId32" Type="http://schemas.openxmlformats.org/officeDocument/2006/relationships/image" Target="media/image26.png"/><Relationship Id="rId37" Type="http://schemas.openxmlformats.org/officeDocument/2006/relationships/image" Target="media/image31.png"/><Relationship Id="rId40" Type="http://schemas.openxmlformats.org/officeDocument/2006/relationships/image" Target="media/image34.png"/><Relationship Id="rId45" Type="http://schemas.openxmlformats.org/officeDocument/2006/relationships/image" Target="media/image38.png"/><Relationship Id="rId53" Type="http://schemas.openxmlformats.org/officeDocument/2006/relationships/image" Target="media/image46.png"/><Relationship Id="rId58" Type="http://schemas.openxmlformats.org/officeDocument/2006/relationships/image" Target="media/image51.png"/><Relationship Id="rId66" Type="http://schemas.openxmlformats.org/officeDocument/2006/relationships/image" Target="media/image59.png"/><Relationship Id="rId5" Type="http://schemas.openxmlformats.org/officeDocument/2006/relationships/settings" Target="settings.xml"/><Relationship Id="rId15" Type="http://schemas.openxmlformats.org/officeDocument/2006/relationships/image" Target="media/image9.png"/><Relationship Id="rId23" Type="http://schemas.openxmlformats.org/officeDocument/2006/relationships/image" Target="media/image17.png"/><Relationship Id="rId28" Type="http://schemas.openxmlformats.org/officeDocument/2006/relationships/image" Target="media/image22.png"/><Relationship Id="rId36" Type="http://schemas.openxmlformats.org/officeDocument/2006/relationships/image" Target="media/image30.png"/><Relationship Id="rId49" Type="http://schemas.openxmlformats.org/officeDocument/2006/relationships/image" Target="media/image42.png"/><Relationship Id="rId57" Type="http://schemas.openxmlformats.org/officeDocument/2006/relationships/image" Target="media/image50.png"/><Relationship Id="rId61" Type="http://schemas.openxmlformats.org/officeDocument/2006/relationships/image" Target="media/image54.png"/><Relationship Id="rId10" Type="http://schemas.openxmlformats.org/officeDocument/2006/relationships/image" Target="media/image4.png"/><Relationship Id="rId19" Type="http://schemas.openxmlformats.org/officeDocument/2006/relationships/image" Target="media/image13.png"/><Relationship Id="rId31" Type="http://schemas.openxmlformats.org/officeDocument/2006/relationships/image" Target="media/image25.png"/><Relationship Id="rId44" Type="http://schemas.openxmlformats.org/officeDocument/2006/relationships/image" Target="media/image37.png"/><Relationship Id="rId52" Type="http://schemas.openxmlformats.org/officeDocument/2006/relationships/image" Target="media/image45.png"/><Relationship Id="rId60" Type="http://schemas.openxmlformats.org/officeDocument/2006/relationships/image" Target="media/image53.png"/><Relationship Id="rId65" Type="http://schemas.openxmlformats.org/officeDocument/2006/relationships/image" Target="media/image58.png"/><Relationship Id="rId4" Type="http://schemas.microsoft.com/office/2007/relationships/stylesWithEffects" Target="stylesWithEffects.xml"/><Relationship Id="rId9" Type="http://schemas.openxmlformats.org/officeDocument/2006/relationships/image" Target="media/image3.png"/><Relationship Id="rId14" Type="http://schemas.openxmlformats.org/officeDocument/2006/relationships/image" Target="media/image8.png"/><Relationship Id="rId22" Type="http://schemas.openxmlformats.org/officeDocument/2006/relationships/image" Target="media/image16.png"/><Relationship Id="rId27" Type="http://schemas.openxmlformats.org/officeDocument/2006/relationships/image" Target="media/image21.png"/><Relationship Id="rId30" Type="http://schemas.openxmlformats.org/officeDocument/2006/relationships/image" Target="media/image24.png"/><Relationship Id="rId35" Type="http://schemas.openxmlformats.org/officeDocument/2006/relationships/image" Target="media/image29.png"/><Relationship Id="rId43" Type="http://schemas.openxmlformats.org/officeDocument/2006/relationships/image" Target="media/image36.png"/><Relationship Id="rId48" Type="http://schemas.openxmlformats.org/officeDocument/2006/relationships/image" Target="media/image41.png"/><Relationship Id="rId56" Type="http://schemas.openxmlformats.org/officeDocument/2006/relationships/image" Target="media/image49.png"/><Relationship Id="rId64" Type="http://schemas.openxmlformats.org/officeDocument/2006/relationships/image" Target="media/image57.png"/><Relationship Id="rId69" Type="http://schemas.openxmlformats.org/officeDocument/2006/relationships/fontTable" Target="fontTable.xml"/><Relationship Id="rId8" Type="http://schemas.openxmlformats.org/officeDocument/2006/relationships/image" Target="media/image2.png"/><Relationship Id="rId51" Type="http://schemas.openxmlformats.org/officeDocument/2006/relationships/image" Target="media/image44.png"/><Relationship Id="rId3" Type="http://schemas.openxmlformats.org/officeDocument/2006/relationships/styles" Target="styles.xml"/><Relationship Id="rId12" Type="http://schemas.openxmlformats.org/officeDocument/2006/relationships/image" Target="media/image6.png"/><Relationship Id="rId17" Type="http://schemas.openxmlformats.org/officeDocument/2006/relationships/image" Target="media/image11.png"/><Relationship Id="rId25" Type="http://schemas.openxmlformats.org/officeDocument/2006/relationships/image" Target="media/image19.png"/><Relationship Id="rId33" Type="http://schemas.openxmlformats.org/officeDocument/2006/relationships/image" Target="media/image27.png"/><Relationship Id="rId38" Type="http://schemas.openxmlformats.org/officeDocument/2006/relationships/image" Target="media/image32.png"/><Relationship Id="rId46" Type="http://schemas.openxmlformats.org/officeDocument/2006/relationships/image" Target="media/image39.png"/><Relationship Id="rId59" Type="http://schemas.openxmlformats.org/officeDocument/2006/relationships/image" Target="media/image52.png"/><Relationship Id="rId67" Type="http://schemas.openxmlformats.org/officeDocument/2006/relationships/image" Target="media/image60.png"/><Relationship Id="rId20" Type="http://schemas.openxmlformats.org/officeDocument/2006/relationships/image" Target="media/image14.png"/><Relationship Id="rId41" Type="http://schemas.openxmlformats.org/officeDocument/2006/relationships/hyperlink" Target="https://pro.modao.cc/app/OkaRQS5zW2Z5R6Gs10hmP7s2jJJJCO8" TargetMode="External"/><Relationship Id="rId54" Type="http://schemas.openxmlformats.org/officeDocument/2006/relationships/image" Target="media/image47.png"/><Relationship Id="rId62" Type="http://schemas.openxmlformats.org/officeDocument/2006/relationships/image" Target="media/image55.png"/><Relationship Id="rId70" Type="http://schemas.openxmlformats.org/officeDocument/2006/relationships/theme" Target="theme/theme1.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TotalTime>3015</TotalTime>
  <Pages>27</Pages>
  <Words>407</Words>
  <Characters>2324</Characters>
  <Application>Microsoft Office Word</Application>
  <DocSecurity>0</DocSecurity>
  <Lines>19</Lines>
  <Paragraphs>5</Paragraphs>
  <ScaleCrop>false</ScaleCrop>
  <Company/>
  <LinksUpToDate>false</LinksUpToDate>
  <CharactersWithSpaces>2726</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zhouhuixiang</dc:creator>
  <cp:lastModifiedBy>zhouhuixiang</cp:lastModifiedBy>
  <cp:revision>486</cp:revision>
  <dcterms:created xsi:type="dcterms:W3CDTF">2018-12-20T02:53:00Z</dcterms:created>
  <dcterms:modified xsi:type="dcterms:W3CDTF">2019-01-19T09:20:00Z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2052-11.1.0.8214</vt:lpwstr>
  </property>
</Properties>
</file>